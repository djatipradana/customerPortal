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C0A1002" w14:textId="3F3EDF2C" w:rsidR="00AC251F" w:rsidRDefault="007F2CB1" w:rsidP="00DA4742">
      <w:pPr>
        <w:pStyle w:val="papertitle"/>
        <w:sectPr w:rsidR="00AC251F">
          <w:footerReference w:type="default" r:id="rId8"/>
          <w:pgSz w:w="11906" w:h="16838"/>
          <w:pgMar w:top="1080" w:right="737" w:bottom="2432" w:left="737" w:header="720" w:footer="720" w:gutter="0"/>
          <w:cols w:space="720"/>
          <w:docGrid w:linePitch="360"/>
        </w:sectPr>
      </w:pPr>
      <w:r>
        <w:t>Rancang Bangun Platform sebagai Sistem Pemantauan untuk Pemodelan Pembangkit Listrik Virtual</w:t>
      </w:r>
    </w:p>
    <w:p w14:paraId="091516DD" w14:textId="4E75E98A" w:rsidR="00756CF1" w:rsidRPr="00AA4A83" w:rsidRDefault="00756CF1" w:rsidP="00756CF1">
      <w:pPr>
        <w:pStyle w:val="Author"/>
        <w:rPr>
          <w:rFonts w:eastAsia="Times New Roman"/>
          <w:vertAlign w:val="superscript"/>
        </w:rPr>
      </w:pPr>
      <w:r>
        <w:t>Muhammad Djati Pradana</w:t>
      </w:r>
    </w:p>
    <w:p w14:paraId="091AD29D" w14:textId="421DA20F" w:rsidR="00756CF1" w:rsidRPr="00AA4A83" w:rsidRDefault="00756CF1" w:rsidP="00756CF1">
      <w:pPr>
        <w:pStyle w:val="Affiliation"/>
        <w:rPr>
          <w:rFonts w:eastAsia="Times New Roman"/>
          <w:vertAlign w:val="superscript"/>
        </w:rPr>
      </w:pPr>
      <w:r>
        <w:rPr>
          <w:rFonts w:eastAsia="Times New Roman"/>
        </w:rPr>
        <w:t>1606829680</w:t>
      </w:r>
    </w:p>
    <w:p w14:paraId="650E7898" w14:textId="77777777" w:rsidR="00756CF1" w:rsidRDefault="00756CF1" w:rsidP="00756CF1">
      <w:pPr>
        <w:pStyle w:val="Affiliation"/>
        <w:rPr>
          <w:rFonts w:eastAsia="Times New Roman"/>
        </w:rPr>
      </w:pPr>
      <w:r>
        <w:rPr>
          <w:rFonts w:eastAsia="Times New Roman"/>
        </w:rPr>
        <w:t>Electrical Engineering Department</w:t>
      </w:r>
    </w:p>
    <w:p w14:paraId="77355BD2" w14:textId="77777777" w:rsidR="00756CF1" w:rsidRDefault="00756CF1" w:rsidP="00756CF1">
      <w:pPr>
        <w:pStyle w:val="Affiliation"/>
      </w:pPr>
      <w:r>
        <w:rPr>
          <w:rFonts w:eastAsia="Times New Roman"/>
        </w:rPr>
        <w:t>Computer Engineering, University of Indonesia</w:t>
      </w:r>
    </w:p>
    <w:p w14:paraId="55108A1D" w14:textId="77777777" w:rsidR="00756CF1" w:rsidRDefault="00756CF1" w:rsidP="00756CF1">
      <w:pPr>
        <w:pStyle w:val="Affiliation"/>
      </w:pPr>
      <w:r>
        <w:t>Depok, Indonesia</w:t>
      </w:r>
    </w:p>
    <w:p w14:paraId="768F5A11" w14:textId="00EF095D" w:rsidR="00756CF1" w:rsidRPr="00257B46" w:rsidRDefault="00756CF1" w:rsidP="00756CF1">
      <w:pPr>
        <w:pStyle w:val="Affiliation"/>
      </w:pPr>
      <w:r>
        <w:t>muhammad.djati@ui.ac.i</w:t>
      </w:r>
      <w:r w:rsidR="00FF4223">
        <w:t>d</w:t>
      </w:r>
    </w:p>
    <w:p w14:paraId="747F2EB7" w14:textId="77777777" w:rsidR="00AC251F" w:rsidRDefault="00AC251F">
      <w:pPr>
        <w:pStyle w:val="Affiliation"/>
      </w:pPr>
    </w:p>
    <w:p w14:paraId="4E301C17" w14:textId="77777777" w:rsidR="00AC251F" w:rsidRDefault="00AC251F"/>
    <w:p w14:paraId="26B270B4" w14:textId="77777777" w:rsidR="00AC251F" w:rsidRDefault="00AC251F">
      <w:pPr>
        <w:sectPr w:rsidR="00AC251F">
          <w:type w:val="continuous"/>
          <w:pgSz w:w="11906" w:h="16838"/>
          <w:pgMar w:top="1080" w:right="737" w:bottom="2432" w:left="737" w:header="720" w:footer="720" w:gutter="0"/>
          <w:cols w:space="720"/>
          <w:docGrid w:linePitch="360"/>
        </w:sectPr>
      </w:pPr>
    </w:p>
    <w:p w14:paraId="269A74C5" w14:textId="5C24C26C" w:rsidR="00756CF1" w:rsidRPr="00A919A9" w:rsidRDefault="00756CF1" w:rsidP="00756CF1">
      <w:pPr>
        <w:pStyle w:val="Abstract"/>
        <w:ind w:firstLine="0"/>
        <w:rPr>
          <w:i/>
        </w:rPr>
      </w:pPr>
      <w:r>
        <w:rPr>
          <w:i/>
          <w:iCs/>
        </w:rPr>
        <w:t xml:space="preserve">Abstract </w:t>
      </w:r>
      <w:r>
        <w:rPr>
          <w:rFonts w:eastAsia="Times New Roman"/>
        </w:rPr>
        <w:t xml:space="preserve">— </w:t>
      </w:r>
      <w:r w:rsidR="00657B8D" w:rsidRPr="000F5E9E">
        <w:rPr>
          <w:noProof/>
          <w:szCs w:val="24"/>
        </w:rPr>
        <w:t xml:space="preserve">Perkembangan teknologi </w:t>
      </w:r>
      <w:r w:rsidR="00657B8D">
        <w:rPr>
          <w:noProof/>
          <w:szCs w:val="24"/>
        </w:rPr>
        <w:t xml:space="preserve">merubah sistem penyediaan listrik tersentralisasi menjadi </w:t>
      </w:r>
      <w:r w:rsidR="00657B8D" w:rsidRPr="000F5E9E">
        <w:rPr>
          <w:noProof/>
          <w:szCs w:val="24"/>
        </w:rPr>
        <w:t>desentralisasi dengan menggunakan pembangkit listrik virtual. Konsep pembangkit listrik virtual menggunakan pembangkit listrik dengan energi terbarukan yang terdistribusi sehingga memungkinkan klien dapat berperan menjadi</w:t>
      </w:r>
      <w:r w:rsidR="00657B8D">
        <w:rPr>
          <w:noProof/>
          <w:szCs w:val="24"/>
        </w:rPr>
        <w:t xml:space="preserve"> </w:t>
      </w:r>
      <w:r w:rsidR="00657B8D" w:rsidRPr="000F5E9E">
        <w:rPr>
          <w:noProof/>
          <w:szCs w:val="24"/>
        </w:rPr>
        <w:t xml:space="preserve">prosumer yang terhubung dengan jaringan listrik. </w:t>
      </w:r>
      <w:r w:rsidR="00657B8D">
        <w:rPr>
          <w:noProof/>
          <w:szCs w:val="24"/>
        </w:rPr>
        <w:t>Skripsi</w:t>
      </w:r>
      <w:r w:rsidR="00657B8D" w:rsidRPr="000F5E9E">
        <w:rPr>
          <w:noProof/>
          <w:szCs w:val="24"/>
        </w:rPr>
        <w:t xml:space="preserve"> ini bertujuan untuk </w:t>
      </w:r>
      <w:r w:rsidR="00657B8D">
        <w:rPr>
          <w:noProof/>
          <w:szCs w:val="24"/>
        </w:rPr>
        <w:t xml:space="preserve">merancang platform sebagai </w:t>
      </w:r>
      <w:r w:rsidR="00657B8D" w:rsidRPr="000F5E9E">
        <w:rPr>
          <w:noProof/>
          <w:szCs w:val="24"/>
        </w:rPr>
        <w:t xml:space="preserve">sistem pemantauan </w:t>
      </w:r>
      <w:r w:rsidR="00657B8D">
        <w:rPr>
          <w:noProof/>
          <w:szCs w:val="24"/>
        </w:rPr>
        <w:t xml:space="preserve">untuk pemodelan </w:t>
      </w:r>
      <w:r w:rsidR="00657B8D" w:rsidRPr="000F5E9E">
        <w:rPr>
          <w:noProof/>
          <w:szCs w:val="24"/>
        </w:rPr>
        <w:t>pembangkit listrik virtual. Sistem pemantauan memungkinkan klien dapat memantau aktivitas pembang</w:t>
      </w:r>
      <w:r w:rsidR="00657B8D">
        <w:rPr>
          <w:noProof/>
          <w:szCs w:val="24"/>
        </w:rPr>
        <w:t xml:space="preserve">kit dan </w:t>
      </w:r>
      <w:r w:rsidR="00657B8D" w:rsidRPr="000F5E9E">
        <w:rPr>
          <w:noProof/>
          <w:szCs w:val="24"/>
        </w:rPr>
        <w:t xml:space="preserve">beban </w:t>
      </w:r>
      <w:r w:rsidR="00657B8D">
        <w:rPr>
          <w:noProof/>
          <w:szCs w:val="24"/>
        </w:rPr>
        <w:t xml:space="preserve">meliputi </w:t>
      </w:r>
      <w:r w:rsidR="00657B8D" w:rsidRPr="000F5E9E">
        <w:rPr>
          <w:noProof/>
          <w:szCs w:val="24"/>
        </w:rPr>
        <w:t xml:space="preserve">daya yang dihasilkan dari setiap pembangkit, kapasitas baterai, daya pada beban serta total energi yang didapatkan dari akumulasi daya per hari pada beban dan pembangkit. </w:t>
      </w:r>
      <w:r w:rsidR="00657B8D">
        <w:rPr>
          <w:noProof/>
          <w:szCs w:val="24"/>
        </w:rPr>
        <w:t xml:space="preserve">Pemodelan ini menggunakan 3 klien yang terdiri dari 2 klien memiliki pembangkit dan beban serta 1 klien memiliki baterai. Pengujian sistem dilakukan terhadap penggunaan </w:t>
      </w:r>
      <w:r w:rsidR="00657B8D" w:rsidRPr="005E667A">
        <w:rPr>
          <w:i/>
          <w:iCs/>
          <w:noProof/>
          <w:szCs w:val="24"/>
        </w:rPr>
        <w:t>node</w:t>
      </w:r>
      <w:r w:rsidR="00657B8D" w:rsidRPr="000B635C">
        <w:rPr>
          <w:i/>
          <w:iCs/>
          <w:noProof/>
          <w:szCs w:val="24"/>
        </w:rPr>
        <w:t xml:space="preserve"> editor</w:t>
      </w:r>
      <w:r w:rsidR="00657B8D">
        <w:rPr>
          <w:noProof/>
          <w:szCs w:val="24"/>
        </w:rPr>
        <w:t xml:space="preserve"> dan </w:t>
      </w:r>
      <w:r w:rsidR="00657B8D">
        <w:rPr>
          <w:i/>
          <w:iCs/>
          <w:noProof/>
          <w:szCs w:val="24"/>
        </w:rPr>
        <w:t xml:space="preserve">usability testing. </w:t>
      </w:r>
      <w:r w:rsidR="00657B8D">
        <w:rPr>
          <w:noProof/>
          <w:szCs w:val="24"/>
        </w:rPr>
        <w:t xml:space="preserve">Hasil dari pengujian menunjukan bahwa penggunaan </w:t>
      </w:r>
      <w:r w:rsidR="00657B8D" w:rsidRPr="005E667A">
        <w:rPr>
          <w:i/>
          <w:iCs/>
          <w:noProof/>
          <w:szCs w:val="24"/>
        </w:rPr>
        <w:t>node</w:t>
      </w:r>
      <w:r w:rsidR="00657B8D" w:rsidRPr="000B635C">
        <w:rPr>
          <w:i/>
          <w:iCs/>
          <w:noProof/>
          <w:szCs w:val="24"/>
        </w:rPr>
        <w:t xml:space="preserve"> editor</w:t>
      </w:r>
      <w:r w:rsidR="00657B8D">
        <w:rPr>
          <w:noProof/>
          <w:szCs w:val="24"/>
        </w:rPr>
        <w:t xml:space="preserve"> dapat mendukung konfigurasi pada platform yang telah dimodelkan serta </w:t>
      </w:r>
      <w:r w:rsidR="00657B8D">
        <w:rPr>
          <w:noProof/>
        </w:rPr>
        <w:t xml:space="preserve">penilaian terhadap </w:t>
      </w:r>
      <w:r w:rsidR="00657B8D">
        <w:rPr>
          <w:noProof/>
          <w:szCs w:val="24"/>
        </w:rPr>
        <w:t xml:space="preserve">platform sebagai </w:t>
      </w:r>
      <w:r w:rsidR="00657B8D" w:rsidRPr="000F5E9E">
        <w:rPr>
          <w:noProof/>
          <w:szCs w:val="24"/>
        </w:rPr>
        <w:t xml:space="preserve">sistem pemantauan </w:t>
      </w:r>
      <w:r w:rsidR="00657B8D">
        <w:rPr>
          <w:noProof/>
          <w:szCs w:val="24"/>
        </w:rPr>
        <w:t xml:space="preserve">untuk pemodelan </w:t>
      </w:r>
      <w:r w:rsidR="00657B8D" w:rsidRPr="000F5E9E">
        <w:rPr>
          <w:noProof/>
          <w:szCs w:val="24"/>
        </w:rPr>
        <w:t>pembangkit listrik virtual</w:t>
      </w:r>
      <w:r w:rsidR="00657B8D">
        <w:rPr>
          <w:noProof/>
        </w:rPr>
        <w:t xml:space="preserve"> oleh responden dapat dikategorikan cukup baik dengan </w:t>
      </w:r>
      <w:r w:rsidR="00657B8D">
        <w:rPr>
          <w:i/>
          <w:iCs/>
          <w:noProof/>
        </w:rPr>
        <w:t>Mean of Survey</w:t>
      </w:r>
      <w:r w:rsidR="00657B8D" w:rsidRPr="000F5E9E">
        <w:rPr>
          <w:noProof/>
        </w:rPr>
        <w:t xml:space="preserve"> </w:t>
      </w:r>
      <w:r w:rsidR="00657B8D">
        <w:rPr>
          <w:noProof/>
        </w:rPr>
        <w:t xml:space="preserve">(MoS) </w:t>
      </w:r>
      <w:r w:rsidR="00657B8D" w:rsidRPr="000F5E9E">
        <w:rPr>
          <w:noProof/>
        </w:rPr>
        <w:t>berdasarkan responden</w:t>
      </w:r>
      <w:r w:rsidR="00657B8D" w:rsidRPr="000F5E9E">
        <w:rPr>
          <w:i/>
          <w:iCs/>
          <w:noProof/>
        </w:rPr>
        <w:t xml:space="preserve"> </w:t>
      </w:r>
      <w:r w:rsidR="00657B8D" w:rsidRPr="000F5E9E">
        <w:rPr>
          <w:noProof/>
        </w:rPr>
        <w:t xml:space="preserve">memahami pembangkit listrik virtual yaitu 4,1 </w:t>
      </w:r>
      <w:r w:rsidR="00657B8D">
        <w:rPr>
          <w:noProof/>
        </w:rPr>
        <w:t xml:space="preserve">dalam skala 5 </w:t>
      </w:r>
      <w:r w:rsidR="00657B8D" w:rsidRPr="000F5E9E">
        <w:rPr>
          <w:noProof/>
        </w:rPr>
        <w:t>sedangkan untuk responden tidak memahami pembangkit lsitrik virtual yaitu 3,93</w:t>
      </w:r>
      <w:r w:rsidR="00657B8D" w:rsidRPr="00464746">
        <w:rPr>
          <w:noProof/>
        </w:rPr>
        <w:t xml:space="preserve"> </w:t>
      </w:r>
      <w:r w:rsidR="00657B8D">
        <w:rPr>
          <w:noProof/>
        </w:rPr>
        <w:t>dalam skala 5</w:t>
      </w:r>
      <w:r w:rsidR="00657B8D" w:rsidRPr="000F5E9E">
        <w:rPr>
          <w:noProof/>
        </w:rPr>
        <w:t>.</w:t>
      </w:r>
    </w:p>
    <w:p w14:paraId="0E7E7912" w14:textId="6238AE15" w:rsidR="00756CF1" w:rsidRDefault="00756CF1" w:rsidP="00756CF1">
      <w:pPr>
        <w:pStyle w:val="keywords"/>
        <w:ind w:firstLine="180"/>
      </w:pPr>
      <w:r>
        <w:rPr>
          <w:i/>
        </w:rPr>
        <w:t xml:space="preserve">Keywords </w:t>
      </w:r>
      <w:r>
        <w:rPr>
          <w:rFonts w:eastAsia="Times New Roman"/>
        </w:rPr>
        <w:t xml:space="preserve">— </w:t>
      </w:r>
      <w:r w:rsidR="001F7025" w:rsidRPr="005D0818">
        <w:rPr>
          <w:szCs w:val="24"/>
        </w:rPr>
        <w:t>Energi</w:t>
      </w:r>
      <w:r w:rsidR="001F7025">
        <w:rPr>
          <w:szCs w:val="24"/>
        </w:rPr>
        <w:t xml:space="preserve"> listrik</w:t>
      </w:r>
      <w:r w:rsidR="001F7025" w:rsidRPr="005D0818">
        <w:rPr>
          <w:szCs w:val="24"/>
        </w:rPr>
        <w:t>, Pembangkit</w:t>
      </w:r>
      <w:r w:rsidR="001F7025">
        <w:rPr>
          <w:szCs w:val="24"/>
        </w:rPr>
        <w:t xml:space="preserve"> listrik virtual</w:t>
      </w:r>
      <w:r w:rsidR="001F7025" w:rsidRPr="005D0818">
        <w:rPr>
          <w:szCs w:val="24"/>
        </w:rPr>
        <w:t>,</w:t>
      </w:r>
      <w:r w:rsidR="001F7025">
        <w:rPr>
          <w:szCs w:val="24"/>
        </w:rPr>
        <w:t xml:space="preserve"> Pemantauan, </w:t>
      </w:r>
      <w:r w:rsidR="001A1D31">
        <w:rPr>
          <w:szCs w:val="24"/>
        </w:rPr>
        <w:t>Pemodelan</w:t>
      </w:r>
      <w:r>
        <w:t>.</w:t>
      </w:r>
      <w:r>
        <w:rPr>
          <w:rFonts w:eastAsia="Times New Roman"/>
        </w:rPr>
        <w:t xml:space="preserve"> </w:t>
      </w:r>
    </w:p>
    <w:p w14:paraId="24F7504D" w14:textId="77777777" w:rsidR="00AC251F" w:rsidRPr="00A32EF8" w:rsidRDefault="00756CF1">
      <w:pPr>
        <w:pStyle w:val="Heading1"/>
      </w:pPr>
      <w:r w:rsidRPr="00A32EF8">
        <w:t>Pendahuluan</w:t>
      </w:r>
    </w:p>
    <w:p w14:paraId="3DC783FE" w14:textId="4A2EF139" w:rsidR="008A13FF" w:rsidRPr="00CC299F" w:rsidRDefault="008A13FF" w:rsidP="00772B05">
      <w:pPr>
        <w:widowControl w:val="0"/>
        <w:autoSpaceDE w:val="0"/>
        <w:autoSpaceDN w:val="0"/>
        <w:adjustRightInd w:val="0"/>
        <w:spacing w:after="120"/>
        <w:ind w:firstLine="284"/>
        <w:jc w:val="both"/>
      </w:pPr>
      <w:r>
        <w:t xml:space="preserve">Dalam memberikan pasokan energi listrik yang sesuai permintaan konsumen (optimal) maka diperlukan waktu yang tidak sedikit untuk membangun suatu pembangkit tenaga listrik. Pembangunan </w:t>
      </w:r>
      <w:r w:rsidR="00D90E93">
        <w:t>sistem tenaga listrik dengan</w:t>
      </w:r>
      <w:r>
        <w:t xml:space="preserve"> skala besar sering terkendala besarnya investasi dan jangka waktu pembangunan yang lama pada pusat-pusat tenaga listrik dibandingkan pembangunan industri yang lain maka perlu diusahakan agar dapat memenuhi kebutuhan tenaga listrik tepat pada waktunya. </w:t>
      </w:r>
    </w:p>
    <w:p w14:paraId="664AA929" w14:textId="77777777" w:rsidR="00F7273B" w:rsidRDefault="00500BF5" w:rsidP="00772B05">
      <w:pPr>
        <w:widowControl w:val="0"/>
        <w:autoSpaceDE w:val="0"/>
        <w:autoSpaceDN w:val="0"/>
        <w:adjustRightInd w:val="0"/>
        <w:spacing w:after="120"/>
        <w:ind w:firstLine="284"/>
        <w:jc w:val="both"/>
      </w:pPr>
      <w:r>
        <w:t>S</w:t>
      </w:r>
      <w:r w:rsidR="008A13FF">
        <w:t>ampai</w:t>
      </w:r>
      <w:r w:rsidR="008A13FF" w:rsidRPr="00820A94">
        <w:t xml:space="preserve"> </w:t>
      </w:r>
      <w:r w:rsidR="008A13FF">
        <w:t xml:space="preserve">saat </w:t>
      </w:r>
      <w:r w:rsidR="008A13FF" w:rsidRPr="00820A94">
        <w:t xml:space="preserve">ini sistem pengelolaan energi listrik </w:t>
      </w:r>
      <w:r w:rsidR="00DC0B42">
        <w:t>masih tersentralisasi yang berpusat pada</w:t>
      </w:r>
      <w:r w:rsidR="008A13FF" w:rsidRPr="00820A94">
        <w:t xml:space="preserve"> </w:t>
      </w:r>
      <w:r w:rsidR="008A13FF">
        <w:t xml:space="preserve">PLN </w:t>
      </w:r>
      <w:r w:rsidR="00DC0B42">
        <w:t>dengan</w:t>
      </w:r>
      <w:r w:rsidR="008A13FF" w:rsidRPr="00820A94">
        <w:t xml:space="preserve"> </w:t>
      </w:r>
      <w:r w:rsidR="008A13FF" w:rsidRPr="00262AF0">
        <w:rPr>
          <w:szCs w:val="24"/>
        </w:rPr>
        <w:t xml:space="preserve">memberikan pasokan </w:t>
      </w:r>
      <w:r w:rsidR="008A13FF">
        <w:rPr>
          <w:szCs w:val="24"/>
        </w:rPr>
        <w:t xml:space="preserve">listrik </w:t>
      </w:r>
      <w:r w:rsidR="008A13FF" w:rsidRPr="00262AF0">
        <w:rPr>
          <w:szCs w:val="24"/>
        </w:rPr>
        <w:t xml:space="preserve">dari pembangkit konvensional </w:t>
      </w:r>
      <w:r w:rsidR="008A13FF" w:rsidRPr="00820A94">
        <w:t>yang diteruskan ke rumah-rumah</w:t>
      </w:r>
      <w:r w:rsidR="008A13FF">
        <w:t xml:space="preserve"> sehingga penyediaan listrik tidak optimal </w:t>
      </w:r>
      <w:r w:rsidR="008A13FF">
        <w:t>untuk memenuhi permintaan konsumen</w:t>
      </w:r>
      <w:r w:rsidR="008A13FF" w:rsidRPr="00820A94">
        <w:t>.</w:t>
      </w:r>
      <w:r w:rsidR="008A13FF">
        <w:t xml:space="preserve"> </w:t>
      </w:r>
      <w:r>
        <w:t>Pembangkit listrik yang dimiliki oleh PLN secara umum menggunakan energi yang termasuk tidak terbaharui seperti batubara dan bahan bakar fosil lainnya. Untuk dapat memenuhi kebutuhan energi yang terus meningkat maka diperlukan pembangkit tenaga listrik dengan memanfaatkan energi</w:t>
      </w:r>
      <w:r w:rsidR="00F7273B">
        <w:t xml:space="preserve"> </w:t>
      </w:r>
      <w:r>
        <w:t>terbarukan (</w:t>
      </w:r>
      <w:r>
        <w:rPr>
          <w:i/>
          <w:iCs/>
        </w:rPr>
        <w:t>renewable energy</w:t>
      </w:r>
      <w:r>
        <w:t xml:space="preserve">) seperti cahaya matahari, angin, air dan hidrogen. </w:t>
      </w:r>
    </w:p>
    <w:p w14:paraId="2A1F7414" w14:textId="274BDB74" w:rsidR="008A13FF" w:rsidRDefault="008A13FF" w:rsidP="00772B05">
      <w:pPr>
        <w:widowControl w:val="0"/>
        <w:autoSpaceDE w:val="0"/>
        <w:autoSpaceDN w:val="0"/>
        <w:adjustRightInd w:val="0"/>
        <w:spacing w:after="120"/>
        <w:ind w:firstLine="284"/>
        <w:jc w:val="both"/>
      </w:pPr>
      <w:r w:rsidRPr="00262AF0">
        <w:rPr>
          <w:szCs w:val="24"/>
        </w:rPr>
        <w:t xml:space="preserve">Perkembangan teknologi menghasilkan sebuah konsep penyediaan listrik desentralisasi dengan menggunakan pembangkit listrik virtual. </w:t>
      </w:r>
      <w:r w:rsidRPr="00820A94">
        <w:t xml:space="preserve">Dengan </w:t>
      </w:r>
      <w:r w:rsidR="00F7273B">
        <w:t>konsep</w:t>
      </w:r>
      <w:r w:rsidRPr="00820A94">
        <w:t xml:space="preserve"> pembangkit listrik virtual ini, </w:t>
      </w:r>
      <w:r w:rsidRPr="00262AF0">
        <w:rPr>
          <w:szCs w:val="24"/>
        </w:rPr>
        <w:t>memungkinkan</w:t>
      </w:r>
      <w:r w:rsidRPr="00820A94">
        <w:t xml:space="preserve"> pemilik rumah dapat mengontrol penggunaan energi listrik d</w:t>
      </w:r>
      <w:r>
        <w:t xml:space="preserve">engan </w:t>
      </w:r>
      <w:r w:rsidRPr="00262AF0">
        <w:rPr>
          <w:szCs w:val="24"/>
        </w:rPr>
        <w:t>menjadi</w:t>
      </w:r>
      <w:r>
        <w:rPr>
          <w:szCs w:val="24"/>
        </w:rPr>
        <w:t xml:space="preserve"> produsen dan</w:t>
      </w:r>
      <w:r w:rsidRPr="00262AF0">
        <w:rPr>
          <w:szCs w:val="24"/>
        </w:rPr>
        <w:t xml:space="preserve"> </w:t>
      </w:r>
      <w:r>
        <w:rPr>
          <w:szCs w:val="24"/>
        </w:rPr>
        <w:t>konsumen</w:t>
      </w:r>
      <w:r w:rsidRPr="00262AF0">
        <w:rPr>
          <w:szCs w:val="24"/>
        </w:rPr>
        <w:t xml:space="preserve"> energi listrik</w:t>
      </w:r>
      <w:r>
        <w:rPr>
          <w:szCs w:val="24"/>
        </w:rPr>
        <w:t xml:space="preserve"> (prosumer) secara bersamaan yang dapat terhubung dengan jaringan listrik (</w:t>
      </w:r>
      <w:r>
        <w:rPr>
          <w:i/>
          <w:iCs/>
          <w:szCs w:val="24"/>
        </w:rPr>
        <w:t>grid</w:t>
      </w:r>
      <w:r>
        <w:rPr>
          <w:szCs w:val="24"/>
        </w:rPr>
        <w:t>)</w:t>
      </w:r>
      <w:r w:rsidRPr="00820A94">
        <w:t xml:space="preserve">. </w:t>
      </w:r>
      <w:r>
        <w:t>Selain itu, juga dapat membantu PLN dalam mengatasi pemadaman bergilir karena ada gangguan distribusi</w:t>
      </w:r>
      <w:r w:rsidR="00DC0B42">
        <w:t xml:space="preserve"> serta mengurangi </w:t>
      </w:r>
      <w:r>
        <w:t>beban puncak terhadap kebutuhan energi listrik (</w:t>
      </w:r>
      <w:r>
        <w:rPr>
          <w:i/>
          <w:iCs/>
        </w:rPr>
        <w:t>peak load</w:t>
      </w:r>
      <w:r>
        <w:t xml:space="preserve">) baik di rumah tangga maupun </w:t>
      </w:r>
      <w:r w:rsidR="00DC0B42">
        <w:t>industri.</w:t>
      </w:r>
    </w:p>
    <w:p w14:paraId="2157CD98" w14:textId="5F0BA1EE" w:rsidR="00756CF1" w:rsidRDefault="008A13FF" w:rsidP="008A13FF">
      <w:pPr>
        <w:pStyle w:val="BodyText"/>
      </w:pPr>
      <w:r>
        <w:rPr>
          <w:szCs w:val="24"/>
        </w:rPr>
        <w:t>Konsep</w:t>
      </w:r>
      <w:r w:rsidRPr="00262AF0">
        <w:rPr>
          <w:szCs w:val="24"/>
        </w:rPr>
        <w:t xml:space="preserve"> pembangkit listrik virtual membutuhkan </w:t>
      </w:r>
      <w:r>
        <w:rPr>
          <w:szCs w:val="24"/>
        </w:rPr>
        <w:t>sistem pemantauan</w:t>
      </w:r>
      <w:r w:rsidRPr="00262AF0">
        <w:rPr>
          <w:szCs w:val="24"/>
        </w:rPr>
        <w:t xml:space="preserve"> untuk </w:t>
      </w:r>
      <w:r>
        <w:rPr>
          <w:szCs w:val="24"/>
        </w:rPr>
        <w:t xml:space="preserve">dapat </w:t>
      </w:r>
      <w:r w:rsidRPr="00262AF0">
        <w:rPr>
          <w:szCs w:val="24"/>
        </w:rPr>
        <w:t>meng</w:t>
      </w:r>
      <w:r>
        <w:rPr>
          <w:szCs w:val="24"/>
        </w:rPr>
        <w:t>etahui</w:t>
      </w:r>
      <w:r w:rsidRPr="00262AF0">
        <w:rPr>
          <w:szCs w:val="24"/>
        </w:rPr>
        <w:t xml:space="preserve"> aktivitas pembangkit dalam produksi energi</w:t>
      </w:r>
      <w:r>
        <w:rPr>
          <w:szCs w:val="24"/>
        </w:rPr>
        <w:t xml:space="preserve"> serta aktivitas beban pada jaringan listrik sesuai dengan algoritma yang telah didefinisikan sehingga diperlukan</w:t>
      </w:r>
      <w:r w:rsidR="007F2CB1">
        <w:rPr>
          <w:szCs w:val="24"/>
        </w:rPr>
        <w:t xml:space="preserve"> platform sebagai sistem pemantauan untuk pemodelan pembangkit listrik virtual</w:t>
      </w:r>
      <w:r w:rsidRPr="00262AF0">
        <w:rPr>
          <w:szCs w:val="24"/>
        </w:rPr>
        <w:t>.</w:t>
      </w:r>
      <w:r>
        <w:rPr>
          <w:szCs w:val="24"/>
        </w:rPr>
        <w:t xml:space="preserve"> Klien</w:t>
      </w:r>
      <w:r w:rsidRPr="00262AF0">
        <w:rPr>
          <w:szCs w:val="24"/>
        </w:rPr>
        <w:t xml:space="preserve"> dapat mengetahui energi listrik yang dihasilkan dari setiap pembangkit,</w:t>
      </w:r>
      <w:r>
        <w:rPr>
          <w:szCs w:val="24"/>
        </w:rPr>
        <w:t xml:space="preserve"> daya</w:t>
      </w:r>
      <w:r w:rsidRPr="00262AF0">
        <w:rPr>
          <w:szCs w:val="24"/>
        </w:rPr>
        <w:t xml:space="preserve"> yang digunakan </w:t>
      </w:r>
      <w:r>
        <w:rPr>
          <w:szCs w:val="24"/>
        </w:rPr>
        <w:t>oleh beban, kapasitas baterai serta total energi yang dihasilkan dari akumulasi daya per hari pada beban dan pembangkit</w:t>
      </w:r>
      <w:r w:rsidRPr="00262AF0">
        <w:rPr>
          <w:szCs w:val="24"/>
        </w:rPr>
        <w:t>.</w:t>
      </w:r>
      <w:r w:rsidR="00756CF1">
        <w:t xml:space="preserve"> </w:t>
      </w:r>
    </w:p>
    <w:p w14:paraId="183F656F" w14:textId="1BFBA883" w:rsidR="0012445F" w:rsidRPr="00A32EF8" w:rsidRDefault="001B28EA" w:rsidP="0012445F">
      <w:pPr>
        <w:pStyle w:val="Heading1"/>
      </w:pPr>
      <w:r w:rsidRPr="00A32EF8">
        <w:t>L</w:t>
      </w:r>
      <w:r w:rsidR="00222851" w:rsidRPr="00A32EF8">
        <w:t xml:space="preserve">andasan </w:t>
      </w:r>
      <w:r w:rsidRPr="00A32EF8">
        <w:t>T</w:t>
      </w:r>
      <w:r w:rsidR="00222851" w:rsidRPr="00A32EF8">
        <w:t>eori</w:t>
      </w:r>
    </w:p>
    <w:p w14:paraId="45D072A9" w14:textId="579A1FBF" w:rsidR="00222851" w:rsidRPr="00A32EF8" w:rsidRDefault="00222851" w:rsidP="00A32EF8">
      <w:pPr>
        <w:pStyle w:val="Heading2"/>
      </w:pPr>
      <w:r w:rsidRPr="00A32EF8">
        <w:t>Pembangkit Listrik Virtual</w:t>
      </w:r>
    </w:p>
    <w:p w14:paraId="5E021179" w14:textId="29A0633E" w:rsidR="00222851" w:rsidRDefault="00312DEF" w:rsidP="00772B05">
      <w:pPr>
        <w:pStyle w:val="BodyText"/>
        <w:spacing w:after="120"/>
        <w:rPr>
          <w:lang w:eastAsia="en-US"/>
        </w:rPr>
      </w:pPr>
      <w:r w:rsidRPr="000F5E9E">
        <w:rPr>
          <w:noProof/>
        </w:rPr>
        <w:t>Pembangkit Listrik Virtual merupakan sebuah konsep yang digunakan untuk manajemen energi dengan men</w:t>
      </w:r>
      <w:r>
        <w:rPr>
          <w:noProof/>
        </w:rPr>
        <w:t>g</w:t>
      </w:r>
      <w:r w:rsidRPr="000F5E9E">
        <w:rPr>
          <w:noProof/>
        </w:rPr>
        <w:t>agregasi energi yang dihasilkan dari</w:t>
      </w:r>
      <w:r>
        <w:rPr>
          <w:noProof/>
        </w:rPr>
        <w:t xml:space="preserve"> </w:t>
      </w:r>
      <w:r w:rsidRPr="000F5E9E">
        <w:rPr>
          <w:noProof/>
        </w:rPr>
        <w:t>pembangkit energi</w:t>
      </w:r>
      <w:r>
        <w:rPr>
          <w:noProof/>
        </w:rPr>
        <w:t xml:space="preserve"> </w:t>
      </w:r>
      <w:r w:rsidRPr="000F5E9E">
        <w:rPr>
          <w:noProof/>
        </w:rPr>
        <w:t xml:space="preserve">terdistribusi </w:t>
      </w:r>
      <w:r>
        <w:rPr>
          <w:noProof/>
        </w:rPr>
        <w:t xml:space="preserve">yang tersebar di berbagai titik berbeda dan terhubung dengan jaringan pusat pengontrol yang terdiri atas instalasi skala kecil dan menengah baik yang berfungsi untuk mengonsumsi ataupun </w:t>
      </w:r>
      <w:r>
        <w:rPr>
          <w:noProof/>
        </w:rPr>
        <w:lastRenderedPageBreak/>
        <w:t>memproduksi listrik</w:t>
      </w:r>
      <w:r w:rsidR="00222851">
        <w:rPr>
          <w:lang w:eastAsia="en-US"/>
        </w:rPr>
        <w:t xml:space="preserve"> [1]. </w:t>
      </w:r>
      <w:r w:rsidR="00A37C5F" w:rsidRPr="00A37C5F">
        <w:rPr>
          <w:lang w:eastAsia="en-US"/>
        </w:rPr>
        <w:t xml:space="preserve">Untuk lebih memperjelas mengenai pembangkit listrik virtual dapat dilihat pada Gambar </w:t>
      </w:r>
      <w:r w:rsidR="00A37C5F">
        <w:rPr>
          <w:lang w:eastAsia="en-US"/>
        </w:rPr>
        <w:t>1</w:t>
      </w:r>
      <w:r w:rsidR="00A37C5F" w:rsidRPr="00A37C5F">
        <w:rPr>
          <w:lang w:eastAsia="en-US"/>
        </w:rPr>
        <w:t>.</w:t>
      </w:r>
    </w:p>
    <w:p w14:paraId="11C8A445" w14:textId="77777777" w:rsidR="009133A6" w:rsidRDefault="00F47A24" w:rsidP="00F631CE">
      <w:pPr>
        <w:pStyle w:val="BodyText"/>
        <w:keepNext/>
        <w:spacing w:after="0"/>
        <w:ind w:firstLine="0"/>
        <w:jc w:val="center"/>
      </w:pPr>
      <w:r>
        <w:rPr>
          <w:noProof/>
        </w:rPr>
        <w:drawing>
          <wp:inline distT="0" distB="0" distL="0" distR="0" wp14:anchorId="3093C18D" wp14:editId="4BBAD306">
            <wp:extent cx="2133600" cy="1371311"/>
            <wp:effectExtent l="0" t="0" r="0" b="635"/>
            <wp:docPr id="252" name="Picture 252" descr="C:\Users\djati\AppData\Local\Microsoft\Windows\INetCache\Content.MSO\542D76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jati\AppData\Local\Microsoft\Windows\INetCache\Content.MSO\542D7630.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6873" cy="1379842"/>
                    </a:xfrm>
                    <a:prstGeom prst="rect">
                      <a:avLst/>
                    </a:prstGeom>
                    <a:noFill/>
                    <a:ln>
                      <a:noFill/>
                    </a:ln>
                  </pic:spPr>
                </pic:pic>
              </a:graphicData>
            </a:graphic>
          </wp:inline>
        </w:drawing>
      </w:r>
    </w:p>
    <w:p w14:paraId="5375AFE8" w14:textId="60940721" w:rsidR="009133A6" w:rsidRPr="00552177" w:rsidRDefault="00552177" w:rsidP="00552177">
      <w:pPr>
        <w:pStyle w:val="Caption"/>
        <w:spacing w:before="80" w:after="200"/>
        <w:rPr>
          <w:i w:val="0"/>
          <w:iCs w:val="0"/>
          <w:sz w:val="16"/>
          <w:szCs w:val="16"/>
          <w:lang w:eastAsia="en-US"/>
        </w:rPr>
      </w:pPr>
      <w:r w:rsidRPr="00552177">
        <w:rPr>
          <w:i w:val="0"/>
          <w:iCs w:val="0"/>
          <w:sz w:val="16"/>
          <w:szCs w:val="16"/>
        </w:rPr>
        <w:t xml:space="preserve">Gambar </w:t>
      </w:r>
      <w:r w:rsidRPr="00552177">
        <w:rPr>
          <w:i w:val="0"/>
          <w:iCs w:val="0"/>
          <w:sz w:val="16"/>
          <w:szCs w:val="16"/>
        </w:rPr>
        <w:fldChar w:fldCharType="begin"/>
      </w:r>
      <w:r w:rsidRPr="00552177">
        <w:rPr>
          <w:i w:val="0"/>
          <w:iCs w:val="0"/>
          <w:sz w:val="16"/>
          <w:szCs w:val="16"/>
        </w:rPr>
        <w:instrText xml:space="preserve"> SEQ Gambar \* ARABIC </w:instrText>
      </w:r>
      <w:r w:rsidRPr="00552177">
        <w:rPr>
          <w:i w:val="0"/>
          <w:iCs w:val="0"/>
          <w:sz w:val="16"/>
          <w:szCs w:val="16"/>
        </w:rPr>
        <w:fldChar w:fldCharType="separate"/>
      </w:r>
      <w:r w:rsidR="00BC2044">
        <w:rPr>
          <w:i w:val="0"/>
          <w:iCs w:val="0"/>
          <w:noProof/>
          <w:sz w:val="16"/>
          <w:szCs w:val="16"/>
        </w:rPr>
        <w:t>1</w:t>
      </w:r>
      <w:r w:rsidRPr="00552177">
        <w:rPr>
          <w:i w:val="0"/>
          <w:iCs w:val="0"/>
          <w:sz w:val="16"/>
          <w:szCs w:val="16"/>
        </w:rPr>
        <w:fldChar w:fldCharType="end"/>
      </w:r>
      <w:r w:rsidRPr="00552177">
        <w:rPr>
          <w:i w:val="0"/>
          <w:iCs w:val="0"/>
          <w:sz w:val="16"/>
          <w:szCs w:val="16"/>
        </w:rPr>
        <w:t xml:space="preserve">. </w:t>
      </w:r>
      <w:r w:rsidR="009133A6" w:rsidRPr="00552177">
        <w:rPr>
          <w:i w:val="0"/>
          <w:iCs w:val="0"/>
          <w:sz w:val="16"/>
          <w:szCs w:val="16"/>
          <w:lang w:eastAsia="en-US"/>
        </w:rPr>
        <w:t>Skema Umum Sistem Pembangkit Listrik Virtual [2]</w:t>
      </w:r>
    </w:p>
    <w:p w14:paraId="30DA1446" w14:textId="49CBAF46" w:rsidR="008A5829" w:rsidRDefault="00222851" w:rsidP="007A1E27">
      <w:pPr>
        <w:pStyle w:val="BodyText"/>
        <w:spacing w:after="120"/>
        <w:rPr>
          <w:lang w:eastAsia="en-US"/>
        </w:rPr>
      </w:pPr>
      <w:r>
        <w:rPr>
          <w:lang w:eastAsia="en-US"/>
        </w:rPr>
        <w:t>Hal penting dari pembangkit listrik virtual adalah adanya pusat kendali yang akan mengatur pembangkit dengan berbagai macam sumber energi yang terlibat dalam pembangkit listrik virtual [</w:t>
      </w:r>
      <w:r w:rsidR="002A0AF6">
        <w:rPr>
          <w:lang w:eastAsia="en-US"/>
        </w:rPr>
        <w:t>3</w:t>
      </w:r>
      <w:r>
        <w:rPr>
          <w:lang w:eastAsia="en-US"/>
        </w:rPr>
        <w:t>]. Pusat kendali ini akan mengatur pengoperasian dari pembangkit seperti kapan waktu yang tepat untuk melakukan pengisian baterai, berapa daya yang dihasilkan per hari, berapa beban yang digunakan per hari, kapan energi listrik yang dihasilkan dari pembangkit akan digunakan, kapan waktu yang tepat untuk menyalankan barang-barang elektronik berdasarkan penjadwalan otomatis dan lain-lain.</w:t>
      </w:r>
      <w:r w:rsidR="002A0AF6">
        <w:rPr>
          <w:lang w:eastAsia="en-US"/>
        </w:rPr>
        <w:t xml:space="preserve"> </w:t>
      </w:r>
    </w:p>
    <w:p w14:paraId="2A49B1C0" w14:textId="3005BD34" w:rsidR="00922827" w:rsidRPr="005D5D8B" w:rsidRDefault="00922827" w:rsidP="00A32EF8">
      <w:pPr>
        <w:pStyle w:val="Heading2"/>
      </w:pPr>
      <w:r w:rsidRPr="005D5D8B">
        <w:t>MQTT</w:t>
      </w:r>
    </w:p>
    <w:p w14:paraId="6D52E797" w14:textId="2F1B40A0" w:rsidR="00922827" w:rsidRPr="001B28EA" w:rsidRDefault="00922827" w:rsidP="001B28EA">
      <w:pPr>
        <w:pStyle w:val="BodyText"/>
        <w:spacing w:after="120"/>
      </w:pPr>
      <w:r w:rsidRPr="00DC7E44">
        <w:t xml:space="preserve">MQTT </w:t>
      </w:r>
      <w:r w:rsidR="0036770F" w:rsidRPr="00DC7E44">
        <w:t>(</w:t>
      </w:r>
      <w:r w:rsidR="0036770F" w:rsidRPr="00DC7E44">
        <w:rPr>
          <w:i/>
          <w:iCs/>
        </w:rPr>
        <w:t>Message Queuing Telemetry Transport</w:t>
      </w:r>
      <w:r w:rsidR="0036770F" w:rsidRPr="00DC7E44">
        <w:t>)</w:t>
      </w:r>
      <w:r w:rsidR="0036770F">
        <w:t xml:space="preserve"> </w:t>
      </w:r>
      <w:r w:rsidRPr="00DC7E44">
        <w:t xml:space="preserve">merupakan protokol komunikasi </w:t>
      </w:r>
      <w:r w:rsidRPr="00DC7E44">
        <w:rPr>
          <w:i/>
          <w:iCs/>
        </w:rPr>
        <w:t>publish</w:t>
      </w:r>
      <w:r w:rsidRPr="00DC7E44">
        <w:t xml:space="preserve"> dan </w:t>
      </w:r>
      <w:r w:rsidRPr="00DC7E44">
        <w:rPr>
          <w:i/>
          <w:iCs/>
        </w:rPr>
        <w:t>subscribe</w:t>
      </w:r>
      <w:r w:rsidRPr="00DC7E44">
        <w:t xml:space="preserve"> berdasarkan topik yang sangat sederhana dan ringan</w:t>
      </w:r>
      <w:r w:rsidR="00B95DF2">
        <w:t xml:space="preserve"> yang </w:t>
      </w:r>
      <w:r w:rsidR="00B95DF2" w:rsidRPr="00DC7E44">
        <w:t>hanya mengirimkan p</w:t>
      </w:r>
      <w:r w:rsidR="00B95DF2">
        <w:t>a</w:t>
      </w:r>
      <w:r w:rsidR="00B95DF2" w:rsidRPr="00DC7E44">
        <w:t xml:space="preserve">ket </w:t>
      </w:r>
      <w:r w:rsidR="00B95DF2" w:rsidRPr="007A1E27">
        <w:t>dengan ukuran yang kecil</w:t>
      </w:r>
      <w:r w:rsidR="00B95DF2" w:rsidRPr="00DC7E44">
        <w:t xml:space="preserve"> sehingga tidak membebani </w:t>
      </w:r>
      <w:r w:rsidR="00B95DF2" w:rsidRPr="0036770F">
        <w:rPr>
          <w:i/>
          <w:iCs/>
        </w:rPr>
        <w:t>resource</w:t>
      </w:r>
      <w:r w:rsidR="00B95DF2" w:rsidRPr="00DC7E44">
        <w:t xml:space="preserve"> jaringan internet</w:t>
      </w:r>
      <w:r w:rsidR="00B95DF2">
        <w:t xml:space="preserve"> serta</w:t>
      </w:r>
      <w:r w:rsidRPr="00DC7E44">
        <w:t xml:space="preserve"> didesain untuk alat yang memiliki kemampuan terbatas dengan </w:t>
      </w:r>
      <w:r w:rsidRPr="001B28EA">
        <w:rPr>
          <w:i/>
          <w:iCs/>
        </w:rPr>
        <w:t>bandwidth</w:t>
      </w:r>
      <w:r w:rsidRPr="00DC7E44">
        <w:t xml:space="preserve"> yang rendah dan latensi yang tinggi atau jaringan yang kurang dapat diandalkan</w:t>
      </w:r>
      <w:r w:rsidR="00B95DF2">
        <w:t xml:space="preserve"> </w:t>
      </w:r>
      <w:r w:rsidRPr="00DC7E44">
        <w:t>[</w:t>
      </w:r>
      <w:r w:rsidR="00BF1211">
        <w:t>4</w:t>
      </w:r>
      <w:r w:rsidRPr="00DC7E44">
        <w:t xml:space="preserve">]. </w:t>
      </w:r>
      <w:r w:rsidR="00D002DF" w:rsidRPr="00D002DF">
        <w:t xml:space="preserve">Dalam mengetahui konsep dasar dari MQTT maka dapat dilihat pada Gambar </w:t>
      </w:r>
      <w:r w:rsidR="0030041D">
        <w:t>2</w:t>
      </w:r>
      <w:r w:rsidR="00D002DF" w:rsidRPr="00D002DF">
        <w:t>.</w:t>
      </w:r>
    </w:p>
    <w:p w14:paraId="0B271D77" w14:textId="65AD69FC" w:rsidR="00922827" w:rsidRDefault="00922827" w:rsidP="00F631CE">
      <w:pPr>
        <w:pStyle w:val="BodyText"/>
        <w:spacing w:after="0"/>
        <w:ind w:firstLine="0"/>
        <w:jc w:val="center"/>
        <w:rPr>
          <w:sz w:val="16"/>
          <w:szCs w:val="16"/>
        </w:rPr>
      </w:pPr>
      <w:r>
        <w:rPr>
          <w:noProof/>
        </w:rPr>
        <w:drawing>
          <wp:inline distT="0" distB="0" distL="0" distR="0" wp14:anchorId="48C7DFAF" wp14:editId="2E916896">
            <wp:extent cx="1704975" cy="1422761"/>
            <wp:effectExtent l="0" t="0" r="0" b="6350"/>
            <wp:docPr id="225" name="Picture 225" descr="An example of MQTT's publish/subscrib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ample of MQTT's publish/subscribe mode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06054" cy="1423661"/>
                    </a:xfrm>
                    <a:prstGeom prst="rect">
                      <a:avLst/>
                    </a:prstGeom>
                    <a:noFill/>
                    <a:ln>
                      <a:noFill/>
                    </a:ln>
                  </pic:spPr>
                </pic:pic>
              </a:graphicData>
            </a:graphic>
          </wp:inline>
        </w:drawing>
      </w:r>
    </w:p>
    <w:p w14:paraId="208B88C3" w14:textId="5E7BBBEA" w:rsidR="00922827" w:rsidRPr="00552177" w:rsidRDefault="00552177" w:rsidP="00552177">
      <w:pPr>
        <w:pStyle w:val="Caption"/>
        <w:spacing w:before="80" w:after="200"/>
        <w:rPr>
          <w:i w:val="0"/>
          <w:iCs w:val="0"/>
          <w:sz w:val="16"/>
          <w:szCs w:val="16"/>
        </w:rPr>
      </w:pPr>
      <w:r w:rsidRPr="00552177">
        <w:rPr>
          <w:i w:val="0"/>
          <w:iCs w:val="0"/>
          <w:sz w:val="16"/>
          <w:szCs w:val="16"/>
        </w:rPr>
        <w:t xml:space="preserve">Gambar </w:t>
      </w:r>
      <w:r w:rsidRPr="00552177">
        <w:rPr>
          <w:i w:val="0"/>
          <w:iCs w:val="0"/>
          <w:sz w:val="16"/>
          <w:szCs w:val="16"/>
        </w:rPr>
        <w:fldChar w:fldCharType="begin"/>
      </w:r>
      <w:r w:rsidRPr="00552177">
        <w:rPr>
          <w:i w:val="0"/>
          <w:iCs w:val="0"/>
          <w:sz w:val="16"/>
          <w:szCs w:val="16"/>
        </w:rPr>
        <w:instrText xml:space="preserve"> SEQ Gambar \* ARABIC </w:instrText>
      </w:r>
      <w:r w:rsidRPr="00552177">
        <w:rPr>
          <w:i w:val="0"/>
          <w:iCs w:val="0"/>
          <w:sz w:val="16"/>
          <w:szCs w:val="16"/>
        </w:rPr>
        <w:fldChar w:fldCharType="separate"/>
      </w:r>
      <w:r w:rsidR="00BC2044">
        <w:rPr>
          <w:i w:val="0"/>
          <w:iCs w:val="0"/>
          <w:noProof/>
          <w:sz w:val="16"/>
          <w:szCs w:val="16"/>
        </w:rPr>
        <w:t>2</w:t>
      </w:r>
      <w:r w:rsidRPr="00552177">
        <w:rPr>
          <w:i w:val="0"/>
          <w:iCs w:val="0"/>
          <w:sz w:val="16"/>
          <w:szCs w:val="16"/>
        </w:rPr>
        <w:fldChar w:fldCharType="end"/>
      </w:r>
      <w:r w:rsidRPr="00552177">
        <w:rPr>
          <w:i w:val="0"/>
          <w:iCs w:val="0"/>
          <w:sz w:val="16"/>
          <w:szCs w:val="16"/>
        </w:rPr>
        <w:t xml:space="preserve">. </w:t>
      </w:r>
      <w:r w:rsidR="00922827" w:rsidRPr="00552177">
        <w:rPr>
          <w:i w:val="0"/>
          <w:iCs w:val="0"/>
          <w:sz w:val="16"/>
          <w:szCs w:val="16"/>
        </w:rPr>
        <w:t xml:space="preserve">Konsep </w:t>
      </w:r>
      <w:r w:rsidR="00D002DF" w:rsidRPr="00552177">
        <w:rPr>
          <w:i w:val="0"/>
          <w:iCs w:val="0"/>
          <w:sz w:val="16"/>
          <w:szCs w:val="16"/>
        </w:rPr>
        <w:t>Dasar</w:t>
      </w:r>
      <w:r w:rsidR="00922827" w:rsidRPr="00552177">
        <w:rPr>
          <w:i w:val="0"/>
          <w:iCs w:val="0"/>
          <w:sz w:val="16"/>
          <w:szCs w:val="16"/>
        </w:rPr>
        <w:t xml:space="preserve"> MQTT [</w:t>
      </w:r>
      <w:r w:rsidR="00BF1211" w:rsidRPr="00552177">
        <w:rPr>
          <w:i w:val="0"/>
          <w:iCs w:val="0"/>
          <w:sz w:val="16"/>
          <w:szCs w:val="16"/>
        </w:rPr>
        <w:t>5</w:t>
      </w:r>
      <w:r w:rsidR="00922827" w:rsidRPr="00552177">
        <w:rPr>
          <w:i w:val="0"/>
          <w:iCs w:val="0"/>
          <w:sz w:val="16"/>
          <w:szCs w:val="16"/>
        </w:rPr>
        <w:t>]</w:t>
      </w:r>
    </w:p>
    <w:p w14:paraId="044606E7" w14:textId="6F298E44" w:rsidR="00F41818" w:rsidRPr="00F72225" w:rsidRDefault="00D002DF" w:rsidP="00F72225">
      <w:pPr>
        <w:pStyle w:val="BodyText"/>
        <w:spacing w:after="120"/>
      </w:pPr>
      <w:r w:rsidRPr="00D002DF">
        <w:rPr>
          <w:szCs w:val="24"/>
        </w:rPr>
        <w:t>Berdasarkan Gambar 2</w:t>
      </w:r>
      <w:r>
        <w:rPr>
          <w:szCs w:val="24"/>
        </w:rPr>
        <w:t>,</w:t>
      </w:r>
      <w:r w:rsidR="008A11AF" w:rsidRPr="00DC7E44">
        <w:rPr>
          <w:szCs w:val="24"/>
        </w:rPr>
        <w:t xml:space="preserve"> terdapat dua bagian utama </w:t>
      </w:r>
      <w:r>
        <w:rPr>
          <w:szCs w:val="24"/>
        </w:rPr>
        <w:t xml:space="preserve">pada konsep dasar MQTT </w:t>
      </w:r>
      <w:r w:rsidR="008A11AF" w:rsidRPr="00DC7E44">
        <w:rPr>
          <w:szCs w:val="24"/>
        </w:rPr>
        <w:t xml:space="preserve">yaitu MQTT </w:t>
      </w:r>
      <w:r w:rsidR="008A11AF" w:rsidRPr="00DC7E44">
        <w:rPr>
          <w:i/>
          <w:iCs/>
          <w:szCs w:val="24"/>
        </w:rPr>
        <w:t>Client</w:t>
      </w:r>
      <w:r w:rsidR="008A11AF" w:rsidRPr="00DC7E44">
        <w:rPr>
          <w:szCs w:val="24"/>
        </w:rPr>
        <w:t xml:space="preserve"> dan MQTT Broker. MQTT Broker adalah sebuah bagian yang dijadikan sebagai server atau </w:t>
      </w:r>
      <w:r w:rsidR="008A11AF" w:rsidRPr="00DC7E44">
        <w:rPr>
          <w:i/>
          <w:iCs/>
          <w:szCs w:val="24"/>
        </w:rPr>
        <w:t xml:space="preserve">cloud </w:t>
      </w:r>
      <w:r w:rsidR="008A11AF" w:rsidRPr="00DC7E44">
        <w:rPr>
          <w:szCs w:val="24"/>
        </w:rPr>
        <w:t xml:space="preserve">dengan program berjalan yang berfungsi untuk menerima pesan dari </w:t>
      </w:r>
      <w:r w:rsidR="008A11AF" w:rsidRPr="00DC7E44">
        <w:rPr>
          <w:i/>
          <w:iCs/>
          <w:szCs w:val="24"/>
        </w:rPr>
        <w:t>client</w:t>
      </w:r>
      <w:r w:rsidR="008A11AF" w:rsidRPr="00DC7E44">
        <w:rPr>
          <w:szCs w:val="24"/>
        </w:rPr>
        <w:t xml:space="preserve"> dan meneruskan pesan antara </w:t>
      </w:r>
      <w:r w:rsidR="008A11AF" w:rsidRPr="00DC7E44">
        <w:rPr>
          <w:i/>
          <w:iCs/>
          <w:szCs w:val="24"/>
        </w:rPr>
        <w:t>client</w:t>
      </w:r>
      <w:r w:rsidR="008A11AF" w:rsidRPr="00DC7E44">
        <w:rPr>
          <w:szCs w:val="24"/>
        </w:rPr>
        <w:t xml:space="preserve">. Sementara </w:t>
      </w:r>
      <w:r w:rsidR="008A11AF" w:rsidRPr="00DC7E44">
        <w:rPr>
          <w:i/>
          <w:iCs/>
          <w:szCs w:val="24"/>
        </w:rPr>
        <w:t>Client</w:t>
      </w:r>
      <w:r w:rsidR="008A11AF" w:rsidRPr="00DC7E44">
        <w:rPr>
          <w:szCs w:val="24"/>
        </w:rPr>
        <w:t xml:space="preserve"> adalah bagian yang melakukan pertukaran data. Pada proto</w:t>
      </w:r>
      <w:r w:rsidR="001B28EA">
        <w:rPr>
          <w:szCs w:val="24"/>
        </w:rPr>
        <w:t>k</w:t>
      </w:r>
      <w:r w:rsidR="008A11AF" w:rsidRPr="00DC7E44">
        <w:rPr>
          <w:szCs w:val="24"/>
        </w:rPr>
        <w:t xml:space="preserve">ol MQTT tidak membutuhkan suatu alamat pada setiap </w:t>
      </w:r>
      <w:r w:rsidR="008A11AF" w:rsidRPr="00DC7E44">
        <w:rPr>
          <w:i/>
          <w:iCs/>
          <w:szCs w:val="24"/>
        </w:rPr>
        <w:t>client</w:t>
      </w:r>
      <w:r w:rsidR="008A11AF" w:rsidRPr="00DC7E44">
        <w:rPr>
          <w:szCs w:val="24"/>
        </w:rPr>
        <w:t>. Fungsi dari alamat ini digantikan oleh “</w:t>
      </w:r>
      <w:r w:rsidR="008A11AF" w:rsidRPr="00DC7E44">
        <w:rPr>
          <w:i/>
          <w:iCs/>
          <w:szCs w:val="24"/>
        </w:rPr>
        <w:t>Topic</w:t>
      </w:r>
      <w:r w:rsidR="008A11AF" w:rsidRPr="00DC7E44">
        <w:rPr>
          <w:szCs w:val="24"/>
        </w:rPr>
        <w:t xml:space="preserve">”. Sehingga setiap </w:t>
      </w:r>
      <w:r w:rsidR="008A11AF" w:rsidRPr="00DC7E44">
        <w:rPr>
          <w:i/>
          <w:iCs/>
          <w:szCs w:val="24"/>
        </w:rPr>
        <w:t>client</w:t>
      </w:r>
      <w:r w:rsidR="008A11AF" w:rsidRPr="00DC7E44">
        <w:rPr>
          <w:szCs w:val="24"/>
        </w:rPr>
        <w:t xml:space="preserve"> yang akan melakukan pengiriman informasi kepada </w:t>
      </w:r>
      <w:r w:rsidR="008A11AF" w:rsidRPr="00DC7E44">
        <w:rPr>
          <w:i/>
          <w:iCs/>
          <w:szCs w:val="24"/>
        </w:rPr>
        <w:t>client</w:t>
      </w:r>
      <w:r w:rsidR="008A11AF" w:rsidRPr="00DC7E44">
        <w:rPr>
          <w:szCs w:val="24"/>
        </w:rPr>
        <w:t xml:space="preserve"> lain dapat dilakukan dengan </w:t>
      </w:r>
      <w:r w:rsidR="008A11AF" w:rsidRPr="00DC7E44">
        <w:rPr>
          <w:szCs w:val="24"/>
        </w:rPr>
        <w:t xml:space="preserve">mendaftarkan diri pada </w:t>
      </w:r>
      <w:r w:rsidR="008A11AF" w:rsidRPr="00DC7E44">
        <w:rPr>
          <w:i/>
          <w:iCs/>
          <w:szCs w:val="24"/>
        </w:rPr>
        <w:t>topic</w:t>
      </w:r>
      <w:r w:rsidR="008A11AF" w:rsidRPr="00DC7E44">
        <w:rPr>
          <w:szCs w:val="24"/>
        </w:rPr>
        <w:t xml:space="preserve"> tersebut.</w:t>
      </w:r>
      <w:r w:rsidR="00922827" w:rsidRPr="00DC7E44">
        <w:t xml:space="preserve"> </w:t>
      </w:r>
      <w:r w:rsidR="005249BE" w:rsidRPr="00DC7E44">
        <w:rPr>
          <w:szCs w:val="24"/>
        </w:rPr>
        <w:t xml:space="preserve">Pengiriman dan penerimaan informasi antara MQTT </w:t>
      </w:r>
      <w:r w:rsidR="005249BE" w:rsidRPr="00DC7E44">
        <w:rPr>
          <w:i/>
          <w:iCs/>
          <w:szCs w:val="24"/>
        </w:rPr>
        <w:t>Client</w:t>
      </w:r>
      <w:r w:rsidR="005249BE" w:rsidRPr="00DC7E44">
        <w:rPr>
          <w:szCs w:val="24"/>
        </w:rPr>
        <w:t xml:space="preserve"> dan MQTT Broker dilakukan dengan menggunakan skema </w:t>
      </w:r>
      <w:r w:rsidR="005249BE" w:rsidRPr="00DC7E44">
        <w:rPr>
          <w:i/>
          <w:iCs/>
          <w:szCs w:val="24"/>
        </w:rPr>
        <w:t>publish</w:t>
      </w:r>
      <w:r w:rsidR="005249BE" w:rsidRPr="00DC7E44">
        <w:rPr>
          <w:szCs w:val="24"/>
        </w:rPr>
        <w:t xml:space="preserve"> dan </w:t>
      </w:r>
      <w:r w:rsidR="005249BE" w:rsidRPr="00DC7E44">
        <w:rPr>
          <w:i/>
          <w:iCs/>
          <w:szCs w:val="24"/>
        </w:rPr>
        <w:t>subscribe</w:t>
      </w:r>
      <w:r w:rsidR="00572E24">
        <w:rPr>
          <w:szCs w:val="24"/>
        </w:rPr>
        <w:t xml:space="preserve"> </w:t>
      </w:r>
      <w:r w:rsidR="005249BE" w:rsidRPr="00DC7E44">
        <w:rPr>
          <w:szCs w:val="24"/>
        </w:rPr>
        <w:t>[</w:t>
      </w:r>
      <w:r w:rsidR="00BF1211">
        <w:rPr>
          <w:szCs w:val="24"/>
        </w:rPr>
        <w:t>6</w:t>
      </w:r>
      <w:bookmarkStart w:id="0" w:name="_GoBack"/>
      <w:bookmarkEnd w:id="0"/>
      <w:r w:rsidR="005249BE" w:rsidRPr="00DC7E44">
        <w:rPr>
          <w:szCs w:val="24"/>
        </w:rPr>
        <w:t>]</w:t>
      </w:r>
      <w:r w:rsidR="005249BE" w:rsidRPr="00DC7E44">
        <w:rPr>
          <w:i/>
          <w:iCs/>
          <w:szCs w:val="24"/>
        </w:rPr>
        <w:t>. Publish</w:t>
      </w:r>
      <w:r w:rsidR="005249BE" w:rsidRPr="00DC7E44">
        <w:rPr>
          <w:szCs w:val="24"/>
        </w:rPr>
        <w:t xml:space="preserve"> adalah konsep yang menjadikan </w:t>
      </w:r>
      <w:r w:rsidR="005249BE" w:rsidRPr="00DC7E44">
        <w:rPr>
          <w:i/>
          <w:iCs/>
          <w:szCs w:val="24"/>
        </w:rPr>
        <w:t>client</w:t>
      </w:r>
      <w:r w:rsidR="005249BE" w:rsidRPr="00DC7E44">
        <w:rPr>
          <w:szCs w:val="24"/>
        </w:rPr>
        <w:t xml:space="preserve"> akan mengirimkan informasi. Informasi tersebut akan dikirimkan dengan melabeli infromasi tertentu dengan suatu </w:t>
      </w:r>
      <w:r w:rsidR="005249BE" w:rsidRPr="00DC7E44">
        <w:rPr>
          <w:i/>
          <w:iCs/>
          <w:szCs w:val="24"/>
        </w:rPr>
        <w:t>topic</w:t>
      </w:r>
      <w:r w:rsidR="005249BE" w:rsidRPr="00DC7E44">
        <w:rPr>
          <w:szCs w:val="24"/>
        </w:rPr>
        <w:t xml:space="preserve">. </w:t>
      </w:r>
      <w:r w:rsidR="005249BE" w:rsidRPr="00DC7E44">
        <w:rPr>
          <w:i/>
          <w:iCs/>
          <w:szCs w:val="24"/>
        </w:rPr>
        <w:t xml:space="preserve">Subscribe </w:t>
      </w:r>
      <w:r w:rsidR="005249BE" w:rsidRPr="00DC7E44">
        <w:rPr>
          <w:szCs w:val="24"/>
        </w:rPr>
        <w:t xml:space="preserve">adalah konsep yang menjadikan </w:t>
      </w:r>
      <w:r w:rsidR="005249BE" w:rsidRPr="00DC7E44">
        <w:rPr>
          <w:i/>
          <w:iCs/>
          <w:szCs w:val="24"/>
        </w:rPr>
        <w:t>client</w:t>
      </w:r>
      <w:r w:rsidR="005249BE" w:rsidRPr="00DC7E44">
        <w:rPr>
          <w:szCs w:val="24"/>
        </w:rPr>
        <w:t xml:space="preserve"> akan menerima informasi sesuai dengan </w:t>
      </w:r>
      <w:r w:rsidR="005249BE" w:rsidRPr="00DC7E44">
        <w:rPr>
          <w:i/>
          <w:iCs/>
          <w:szCs w:val="24"/>
        </w:rPr>
        <w:t>topic</w:t>
      </w:r>
      <w:r w:rsidR="005249BE" w:rsidRPr="00DC7E44">
        <w:rPr>
          <w:szCs w:val="24"/>
        </w:rPr>
        <w:t xml:space="preserve"> yang diminta oleh </w:t>
      </w:r>
      <w:r w:rsidR="005249BE" w:rsidRPr="00DC7E44">
        <w:rPr>
          <w:i/>
          <w:iCs/>
          <w:szCs w:val="24"/>
        </w:rPr>
        <w:t>client</w:t>
      </w:r>
      <w:r w:rsidR="005249BE" w:rsidRPr="00DC7E44">
        <w:rPr>
          <w:szCs w:val="24"/>
        </w:rPr>
        <w:t xml:space="preserve"> tersebut. </w:t>
      </w:r>
      <w:r w:rsidR="00244E7A" w:rsidRPr="00244E7A">
        <w:t xml:space="preserve"> </w:t>
      </w:r>
    </w:p>
    <w:p w14:paraId="0D836D31" w14:textId="44EB761A" w:rsidR="00AC251F" w:rsidRPr="00A32EF8" w:rsidRDefault="00287F0B">
      <w:pPr>
        <w:pStyle w:val="Heading1"/>
      </w:pPr>
      <w:r w:rsidRPr="00A32EF8">
        <w:t>Perancangan Sistem</w:t>
      </w:r>
    </w:p>
    <w:p w14:paraId="19EA33A4" w14:textId="1B251833" w:rsidR="00CB2C7C" w:rsidRPr="00A32EF8" w:rsidRDefault="00CB2C7C" w:rsidP="00A32EF8">
      <w:pPr>
        <w:pStyle w:val="Heading2"/>
      </w:pPr>
      <w:bookmarkStart w:id="1" w:name="_Toc27083560"/>
      <w:bookmarkStart w:id="2" w:name="_Toc44179351"/>
      <w:r w:rsidRPr="00A32EF8">
        <w:t>Pemodelan Konsep Pembangkit Listrik Virtual</w:t>
      </w:r>
      <w:bookmarkEnd w:id="1"/>
      <w:bookmarkEnd w:id="2"/>
    </w:p>
    <w:p w14:paraId="48CBCE5A" w14:textId="7533C6E9" w:rsidR="00CB2C7C" w:rsidRPr="00CB2C7C" w:rsidRDefault="003E3541" w:rsidP="00CB2C7C">
      <w:r w:rsidRPr="000F5E9E">
        <w:rPr>
          <w:noProof/>
        </w:rPr>
        <w:drawing>
          <wp:inline distT="0" distB="0" distL="0" distR="0" wp14:anchorId="5E62D4F3" wp14:editId="5B9103CC">
            <wp:extent cx="3077661" cy="1968843"/>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5965" cy="2018936"/>
                    </a:xfrm>
                    <a:prstGeom prst="rect">
                      <a:avLst/>
                    </a:prstGeom>
                    <a:noFill/>
                    <a:ln>
                      <a:noFill/>
                    </a:ln>
                  </pic:spPr>
                </pic:pic>
              </a:graphicData>
            </a:graphic>
          </wp:inline>
        </w:drawing>
      </w:r>
    </w:p>
    <w:p w14:paraId="4DB8403D" w14:textId="5CBFA47D" w:rsidR="00CB2C7C" w:rsidRPr="00552177" w:rsidRDefault="00552177" w:rsidP="00552177">
      <w:pPr>
        <w:pStyle w:val="Caption"/>
        <w:spacing w:before="80" w:after="200"/>
        <w:rPr>
          <w:i w:val="0"/>
          <w:iCs w:val="0"/>
          <w:sz w:val="16"/>
          <w:szCs w:val="16"/>
        </w:rPr>
      </w:pPr>
      <w:bookmarkStart w:id="3" w:name="_Toc43839658"/>
      <w:r w:rsidRPr="00552177">
        <w:rPr>
          <w:i w:val="0"/>
          <w:iCs w:val="0"/>
          <w:sz w:val="16"/>
          <w:szCs w:val="16"/>
        </w:rPr>
        <w:t xml:space="preserve">Gambar </w:t>
      </w:r>
      <w:r w:rsidRPr="00552177">
        <w:rPr>
          <w:i w:val="0"/>
          <w:iCs w:val="0"/>
          <w:sz w:val="16"/>
          <w:szCs w:val="16"/>
        </w:rPr>
        <w:fldChar w:fldCharType="begin"/>
      </w:r>
      <w:r w:rsidRPr="00552177">
        <w:rPr>
          <w:i w:val="0"/>
          <w:iCs w:val="0"/>
          <w:sz w:val="16"/>
          <w:szCs w:val="16"/>
        </w:rPr>
        <w:instrText xml:space="preserve"> SEQ Gambar \* ARABIC </w:instrText>
      </w:r>
      <w:r w:rsidRPr="00552177">
        <w:rPr>
          <w:i w:val="0"/>
          <w:iCs w:val="0"/>
          <w:sz w:val="16"/>
          <w:szCs w:val="16"/>
        </w:rPr>
        <w:fldChar w:fldCharType="separate"/>
      </w:r>
      <w:r w:rsidR="00BC2044">
        <w:rPr>
          <w:i w:val="0"/>
          <w:iCs w:val="0"/>
          <w:noProof/>
          <w:sz w:val="16"/>
          <w:szCs w:val="16"/>
        </w:rPr>
        <w:t>3</w:t>
      </w:r>
      <w:r w:rsidRPr="00552177">
        <w:rPr>
          <w:i w:val="0"/>
          <w:iCs w:val="0"/>
          <w:sz w:val="16"/>
          <w:szCs w:val="16"/>
        </w:rPr>
        <w:fldChar w:fldCharType="end"/>
      </w:r>
      <w:r w:rsidRPr="00552177">
        <w:rPr>
          <w:i w:val="0"/>
          <w:iCs w:val="0"/>
          <w:sz w:val="16"/>
          <w:szCs w:val="16"/>
        </w:rPr>
        <w:t xml:space="preserve">. </w:t>
      </w:r>
      <w:r w:rsidR="00CB2C7C" w:rsidRPr="00552177">
        <w:rPr>
          <w:i w:val="0"/>
          <w:iCs w:val="0"/>
          <w:sz w:val="16"/>
          <w:szCs w:val="16"/>
        </w:rPr>
        <w:t>Pemodelan Konsep Pembangkit Listrik Virtual</w:t>
      </w:r>
      <w:bookmarkEnd w:id="3"/>
    </w:p>
    <w:p w14:paraId="3085536E" w14:textId="4C07A009" w:rsidR="00CB2C7C" w:rsidRPr="00CB2C7C" w:rsidRDefault="00CB2C7C" w:rsidP="00CB2C7C">
      <w:pPr>
        <w:spacing w:after="120"/>
        <w:ind w:firstLine="284"/>
        <w:jc w:val="both"/>
      </w:pPr>
      <w:r w:rsidRPr="00CB2C7C">
        <w:t xml:space="preserve">Pada Gambar 3, memperlihatkan pemodelan konsep pembangkit listrik virtual yang akan saling menghubungkan antar klien pada </w:t>
      </w:r>
      <w:r w:rsidRPr="00CB2C7C">
        <w:rPr>
          <w:i/>
          <w:iCs/>
        </w:rPr>
        <w:t>main power grid</w:t>
      </w:r>
      <w:r w:rsidRPr="00CB2C7C">
        <w:t xml:space="preserve">. Setiap klien memungkinkan dapat bertindak sebagai prosumer yang dapat menghasilkan energi dari pembangkit listrik yang dimiliki dan memakai energi listrik, namun juga dapat berperan sebagai konsumen yang hanya memakai energi listrik. Dalam pemodelan konsep pembangkit listrik virtual yang digunakan untuk </w:t>
      </w:r>
      <w:r w:rsidR="001A1D31">
        <w:rPr>
          <w:noProof/>
        </w:rPr>
        <w:t>penyelesaian skripsi</w:t>
      </w:r>
      <w:r w:rsidRPr="00CB2C7C">
        <w:t xml:space="preserve"> in</w:t>
      </w:r>
      <w:r w:rsidR="00E1138A">
        <w:t xml:space="preserve">i </w:t>
      </w:r>
      <w:r w:rsidRPr="00CB2C7C">
        <w:t xml:space="preserve">menggunakan 3 klien yang terdiri dari 1 klien yang memiliki baterai (ESS) sebagai tempat penyimpanan energi serta 2 klien yang bertindak sebagai prosumer dengan masing-masing prosumer memiliki pembangkit listrik yaitu </w:t>
      </w:r>
      <w:r w:rsidR="001828D7" w:rsidRPr="001828D7">
        <w:rPr>
          <w:i/>
          <w:iCs/>
        </w:rPr>
        <w:t>photovoltaic</w:t>
      </w:r>
      <w:r w:rsidRPr="00CB2C7C">
        <w:t xml:space="preserve"> dan </w:t>
      </w:r>
      <w:r w:rsidR="001828D7" w:rsidRPr="001828D7">
        <w:rPr>
          <w:i/>
          <w:iCs/>
        </w:rPr>
        <w:t>fuel cell</w:t>
      </w:r>
      <w:r w:rsidRPr="00CB2C7C">
        <w:t xml:space="preserve"> dan juga beban tersendiri. </w:t>
      </w:r>
    </w:p>
    <w:p w14:paraId="05DE72B0" w14:textId="42D4C280" w:rsidR="00CB2C7C" w:rsidRPr="00CB2C7C" w:rsidRDefault="00CB2C7C" w:rsidP="00CB2C7C">
      <w:pPr>
        <w:spacing w:after="120"/>
        <w:ind w:firstLine="284"/>
        <w:jc w:val="both"/>
      </w:pPr>
      <w:r w:rsidRPr="00CB2C7C">
        <w:t xml:space="preserve">Komunikasi dan pertukaran informasi antar klien pada </w:t>
      </w:r>
      <w:r w:rsidRPr="00CB2C7C">
        <w:rPr>
          <w:i/>
          <w:iCs/>
        </w:rPr>
        <w:t xml:space="preserve">main power grid </w:t>
      </w:r>
      <w:r w:rsidRPr="00CB2C7C">
        <w:t xml:space="preserve">dapat melalui beberapa protokol, namun dalam </w:t>
      </w:r>
      <w:r w:rsidR="00E1138A">
        <w:t>pemodelan</w:t>
      </w:r>
      <w:r w:rsidRPr="00CB2C7C">
        <w:t xml:space="preserve"> ini menggunakan protokol MQTT. Klien akan mengirimkan beberapa data pada MQTT Broker seperti daya yang dihasilkan oleh pembangkit listrik, daya yang digunakan oleh beban, kapasitas baterai dalam persentase dan daya maksimal pada baterai ketika </w:t>
      </w:r>
      <w:r w:rsidRPr="00CB2C7C">
        <w:rPr>
          <w:i/>
          <w:iCs/>
        </w:rPr>
        <w:t>discharge</w:t>
      </w:r>
      <w:r w:rsidRPr="00CB2C7C">
        <w:t xml:space="preserve"> ke </w:t>
      </w:r>
      <w:r w:rsidRPr="00CB2C7C">
        <w:rPr>
          <w:i/>
          <w:iCs/>
        </w:rPr>
        <w:t xml:space="preserve">grid </w:t>
      </w:r>
      <w:r w:rsidRPr="00CB2C7C">
        <w:t xml:space="preserve">kemudian dapat ditampilkan </w:t>
      </w:r>
      <w:r w:rsidR="0050119D">
        <w:t>pada</w:t>
      </w:r>
      <w:r w:rsidRPr="00CB2C7C">
        <w:t xml:space="preserve"> platform </w:t>
      </w:r>
      <w:r w:rsidR="0050119D">
        <w:t xml:space="preserve">yang </w:t>
      </w:r>
      <w:r w:rsidR="00133E00">
        <w:t>telah</w:t>
      </w:r>
      <w:r w:rsidRPr="00CB2C7C">
        <w:t xml:space="preserve"> di</w:t>
      </w:r>
      <w:r w:rsidR="0050119D">
        <w:t>rancang</w:t>
      </w:r>
      <w:r w:rsidRPr="00CB2C7C">
        <w:t xml:space="preserve"> (vpp-ui.web.app).</w:t>
      </w:r>
    </w:p>
    <w:p w14:paraId="41E2879B" w14:textId="11DBB8F3" w:rsidR="00CB2C7C" w:rsidRDefault="00CB2C7C" w:rsidP="00CB2C7C">
      <w:pPr>
        <w:spacing w:after="120"/>
        <w:ind w:firstLine="284"/>
        <w:jc w:val="both"/>
      </w:pPr>
      <w:r w:rsidRPr="00CB2C7C">
        <w:t xml:space="preserve">Salah satu klien merupakan </w:t>
      </w:r>
      <w:r w:rsidR="001626CE" w:rsidRPr="00896B5F">
        <w:rPr>
          <w:i/>
          <w:iCs/>
          <w:noProof/>
        </w:rPr>
        <w:t>Sofwan House</w:t>
      </w:r>
      <w:r w:rsidR="001626CE" w:rsidRPr="000F5E9E">
        <w:rPr>
          <w:noProof/>
        </w:rPr>
        <w:t xml:space="preserve"> TREC </w:t>
      </w:r>
      <w:r w:rsidR="001626CE">
        <w:rPr>
          <w:noProof/>
        </w:rPr>
        <w:t xml:space="preserve">atau biasanya disebut </w:t>
      </w:r>
      <w:r w:rsidR="001626CE">
        <w:rPr>
          <w:i/>
          <w:iCs/>
          <w:noProof/>
        </w:rPr>
        <w:t>container</w:t>
      </w:r>
      <w:r w:rsidRPr="00CB2C7C">
        <w:t xml:space="preserve"> yang terdapat di Fakultas Teknik, Universitas Indonesia. Sistem yang ada di </w:t>
      </w:r>
      <w:r w:rsidRPr="001F651B">
        <w:rPr>
          <w:i/>
          <w:iCs/>
        </w:rPr>
        <w:t>container</w:t>
      </w:r>
      <w:r w:rsidRPr="00CB2C7C">
        <w:t xml:space="preserve"> merupakan sistem yang sudah berjalan dengan data-data yang sudah ditentukan</w:t>
      </w:r>
      <w:r>
        <w:t>.</w:t>
      </w:r>
    </w:p>
    <w:p w14:paraId="2A790B98" w14:textId="2CA9C5EA" w:rsidR="00CB2C7C" w:rsidRPr="00CB2C7C" w:rsidRDefault="00CB2C7C" w:rsidP="00F631CE">
      <w:r>
        <w:rPr>
          <w:noProof/>
        </w:rPr>
        <w:lastRenderedPageBreak/>
        <w:drawing>
          <wp:inline distT="0" distB="0" distL="0" distR="0" wp14:anchorId="3DD15AE1" wp14:editId="58C51702">
            <wp:extent cx="2812648" cy="1317199"/>
            <wp:effectExtent l="0" t="0" r="698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7204" cy="1352115"/>
                    </a:xfrm>
                    <a:prstGeom prst="rect">
                      <a:avLst/>
                    </a:prstGeom>
                    <a:noFill/>
                    <a:ln>
                      <a:noFill/>
                    </a:ln>
                  </pic:spPr>
                </pic:pic>
              </a:graphicData>
            </a:graphic>
          </wp:inline>
        </w:drawing>
      </w:r>
    </w:p>
    <w:p w14:paraId="00BE883C" w14:textId="47D3C023" w:rsidR="00CB2C7C" w:rsidRPr="00552177" w:rsidRDefault="00552177" w:rsidP="00552177">
      <w:pPr>
        <w:pStyle w:val="Caption"/>
        <w:spacing w:before="80" w:after="200"/>
        <w:rPr>
          <w:i w:val="0"/>
          <w:iCs w:val="0"/>
          <w:sz w:val="16"/>
          <w:szCs w:val="16"/>
        </w:rPr>
      </w:pPr>
      <w:bookmarkStart w:id="4" w:name="_Toc43839659"/>
      <w:r w:rsidRPr="00552177">
        <w:rPr>
          <w:i w:val="0"/>
          <w:iCs w:val="0"/>
          <w:sz w:val="16"/>
          <w:szCs w:val="16"/>
        </w:rPr>
        <w:t xml:space="preserve">Gambar </w:t>
      </w:r>
      <w:r w:rsidRPr="00552177">
        <w:rPr>
          <w:i w:val="0"/>
          <w:iCs w:val="0"/>
          <w:sz w:val="16"/>
          <w:szCs w:val="16"/>
        </w:rPr>
        <w:fldChar w:fldCharType="begin"/>
      </w:r>
      <w:r w:rsidRPr="00552177">
        <w:rPr>
          <w:i w:val="0"/>
          <w:iCs w:val="0"/>
          <w:sz w:val="16"/>
          <w:szCs w:val="16"/>
        </w:rPr>
        <w:instrText xml:space="preserve"> SEQ Gambar \* ARABIC </w:instrText>
      </w:r>
      <w:r w:rsidRPr="00552177">
        <w:rPr>
          <w:i w:val="0"/>
          <w:iCs w:val="0"/>
          <w:sz w:val="16"/>
          <w:szCs w:val="16"/>
        </w:rPr>
        <w:fldChar w:fldCharType="separate"/>
      </w:r>
      <w:r w:rsidR="00BC2044">
        <w:rPr>
          <w:i w:val="0"/>
          <w:iCs w:val="0"/>
          <w:noProof/>
          <w:sz w:val="16"/>
          <w:szCs w:val="16"/>
        </w:rPr>
        <w:t>4</w:t>
      </w:r>
      <w:r w:rsidRPr="00552177">
        <w:rPr>
          <w:i w:val="0"/>
          <w:iCs w:val="0"/>
          <w:sz w:val="16"/>
          <w:szCs w:val="16"/>
        </w:rPr>
        <w:fldChar w:fldCharType="end"/>
      </w:r>
      <w:r w:rsidRPr="00552177">
        <w:rPr>
          <w:i w:val="0"/>
          <w:iCs w:val="0"/>
          <w:sz w:val="16"/>
          <w:szCs w:val="16"/>
        </w:rPr>
        <w:t xml:space="preserve">. </w:t>
      </w:r>
      <w:r w:rsidR="00CB2C7C" w:rsidRPr="00552177">
        <w:rPr>
          <w:i w:val="0"/>
          <w:iCs w:val="0"/>
          <w:sz w:val="16"/>
          <w:szCs w:val="16"/>
        </w:rPr>
        <w:t xml:space="preserve">Perancangan Sistem pada </w:t>
      </w:r>
      <w:bookmarkEnd w:id="4"/>
      <w:r w:rsidR="001626CE" w:rsidRPr="001503B2">
        <w:rPr>
          <w:sz w:val="16"/>
          <w:szCs w:val="16"/>
        </w:rPr>
        <w:t>Sofwan House</w:t>
      </w:r>
      <w:r w:rsidR="001626CE" w:rsidRPr="00552177">
        <w:rPr>
          <w:i w:val="0"/>
          <w:iCs w:val="0"/>
          <w:sz w:val="16"/>
          <w:szCs w:val="16"/>
        </w:rPr>
        <w:t xml:space="preserve"> TREC FTUI</w:t>
      </w:r>
    </w:p>
    <w:p w14:paraId="181E8EE7" w14:textId="2E8B77E7" w:rsidR="004B28A3" w:rsidRPr="00CB2C7C" w:rsidRDefault="00CB2C7C" w:rsidP="00A542DF">
      <w:pPr>
        <w:spacing w:after="120"/>
        <w:ind w:firstLine="360"/>
        <w:jc w:val="both"/>
      </w:pPr>
      <w:r w:rsidRPr="00CB2C7C">
        <w:t xml:space="preserve">Berdasarkan Gambar </w:t>
      </w:r>
      <w:r w:rsidR="00552177">
        <w:t>4</w:t>
      </w:r>
      <w:r w:rsidRPr="00CB2C7C">
        <w:t xml:space="preserve">, memperlihatkan perancangan sistem pada </w:t>
      </w:r>
      <w:r w:rsidRPr="001F651B">
        <w:rPr>
          <w:i/>
          <w:iCs/>
        </w:rPr>
        <w:t>container</w:t>
      </w:r>
      <w:r w:rsidRPr="00CB2C7C">
        <w:t xml:space="preserve">. Dalam sistem di </w:t>
      </w:r>
      <w:r w:rsidRPr="001F651B">
        <w:rPr>
          <w:i/>
          <w:iCs/>
        </w:rPr>
        <w:t>container</w:t>
      </w:r>
      <w:r w:rsidRPr="00CB2C7C">
        <w:t xml:space="preserve"> ter</w:t>
      </w:r>
      <w:r w:rsidR="001F651B">
        <w:t>d</w:t>
      </w:r>
      <w:r w:rsidRPr="00CB2C7C">
        <w:t xml:space="preserve">apat pembangkit listrik seperti </w:t>
      </w:r>
      <w:r w:rsidR="001828D7" w:rsidRPr="001828D7">
        <w:rPr>
          <w:i/>
          <w:iCs/>
        </w:rPr>
        <w:t>photovoltaic</w:t>
      </w:r>
      <w:r w:rsidRPr="00CB2C7C">
        <w:t xml:space="preserve"> dan </w:t>
      </w:r>
      <w:r w:rsidR="001828D7" w:rsidRPr="001828D7">
        <w:rPr>
          <w:i/>
          <w:iCs/>
        </w:rPr>
        <w:t>fuel cell</w:t>
      </w:r>
      <w:r w:rsidRPr="00CB2C7C">
        <w:t xml:space="preserve"> serta terdapat baterai yang digunakan untuk menyimpan energi listrik. Sistem pada </w:t>
      </w:r>
      <w:r w:rsidRPr="001F651B">
        <w:rPr>
          <w:i/>
          <w:iCs/>
        </w:rPr>
        <w:t>container</w:t>
      </w:r>
      <w:r w:rsidRPr="00CB2C7C">
        <w:t xml:space="preserve"> menggunakan PLC sebagai sistem kendali yang akan terhubung dengan raspberry pi melalui protokol modbus TCP dan raspberry pi akan terhubung dengan internet untuk mengirimkan data ke broker melalui protokol MQTT. Namun pada sistem yang berjalan saat ini, pembangkit yang dapat dipantau hanya </w:t>
      </w:r>
      <w:r w:rsidR="001828D7" w:rsidRPr="001828D7">
        <w:rPr>
          <w:i/>
          <w:iCs/>
        </w:rPr>
        <w:t>photovoltaic</w:t>
      </w:r>
      <w:r w:rsidRPr="00CB2C7C">
        <w:t xml:space="preserve"> sedangkan </w:t>
      </w:r>
      <w:r w:rsidR="001828D7" w:rsidRPr="001828D7">
        <w:rPr>
          <w:i/>
          <w:iCs/>
        </w:rPr>
        <w:t>fuel cell</w:t>
      </w:r>
      <w:r w:rsidRPr="00CB2C7C">
        <w:t xml:space="preserve"> untuk saat ini belum dapat dipantau oleh sistem dikarenakan belum ada sensor yang terpasang pada </w:t>
      </w:r>
      <w:r w:rsidR="001828D7" w:rsidRPr="001828D7">
        <w:rPr>
          <w:i/>
          <w:iCs/>
        </w:rPr>
        <w:t>fuel cell</w:t>
      </w:r>
      <w:r w:rsidRPr="00CB2C7C">
        <w:t xml:space="preserve"> sehingga belum dapat diotomatisasi serta baterai tidak dapat dipantau dengan baik dikarenakan terdapat sensor yang rusak. Selain </w:t>
      </w:r>
      <w:r w:rsidR="001828D7" w:rsidRPr="001828D7">
        <w:rPr>
          <w:i/>
          <w:iCs/>
        </w:rPr>
        <w:t>photovoltaic</w:t>
      </w:r>
      <w:r w:rsidRPr="00CB2C7C">
        <w:t xml:space="preserve">, terdapat beberapa perangkat yang dapat dipantau seperti </w:t>
      </w:r>
      <w:r w:rsidRPr="00CB2C7C">
        <w:rPr>
          <w:i/>
          <w:iCs/>
        </w:rPr>
        <w:t xml:space="preserve">battery inverter, DC converter </w:t>
      </w:r>
      <w:r w:rsidRPr="00CB2C7C">
        <w:t xml:space="preserve">dan </w:t>
      </w:r>
      <w:r w:rsidRPr="00CB2C7C">
        <w:rPr>
          <w:i/>
          <w:iCs/>
        </w:rPr>
        <w:t>circuit breaker</w:t>
      </w:r>
      <w:r w:rsidRPr="00CB2C7C">
        <w:t xml:space="preserve"> pada pembangkit dan beban</w:t>
      </w:r>
      <w:r w:rsidRPr="00CB2C7C">
        <w:rPr>
          <w:i/>
          <w:iCs/>
        </w:rPr>
        <w:t xml:space="preserve">. </w:t>
      </w:r>
      <w:r w:rsidR="00123139" w:rsidRPr="00123139">
        <w:rPr>
          <w:i/>
          <w:iCs/>
        </w:rPr>
        <w:t>Photovoltaic</w:t>
      </w:r>
      <w:r w:rsidRPr="00CB2C7C">
        <w:t xml:space="preserve">, </w:t>
      </w:r>
      <w:r w:rsidRPr="00CB2C7C">
        <w:rPr>
          <w:i/>
          <w:iCs/>
        </w:rPr>
        <w:t xml:space="preserve">battery inverter </w:t>
      </w:r>
      <w:r w:rsidRPr="00CB2C7C">
        <w:t>dan</w:t>
      </w:r>
      <w:r w:rsidRPr="00CB2C7C">
        <w:rPr>
          <w:i/>
          <w:iCs/>
        </w:rPr>
        <w:t xml:space="preserve"> DC converter </w:t>
      </w:r>
      <w:r w:rsidRPr="00CB2C7C">
        <w:t xml:space="preserve">memiliki parameter yang dapat dicatat yaitu tegangan (volt), arus (ampere), daya (watt), energi (kWh) sedangkan pada </w:t>
      </w:r>
      <w:r w:rsidRPr="00CB2C7C">
        <w:rPr>
          <w:i/>
          <w:iCs/>
        </w:rPr>
        <w:t>circuit breaker</w:t>
      </w:r>
      <w:r w:rsidRPr="00CB2C7C">
        <w:t xml:space="preserve"> memiliki data yang dapat dicatat yaitu status atau keadaan dari </w:t>
      </w:r>
      <w:r w:rsidRPr="00CB2C7C">
        <w:rPr>
          <w:i/>
          <w:iCs/>
        </w:rPr>
        <w:t xml:space="preserve">circuit breaker </w:t>
      </w:r>
      <w:r w:rsidRPr="00CB2C7C">
        <w:t>tersebut.</w:t>
      </w:r>
    </w:p>
    <w:p w14:paraId="1044CEBD" w14:textId="7C658C4F" w:rsidR="00784650" w:rsidRPr="00FC649A" w:rsidRDefault="00784650" w:rsidP="00FC649A">
      <w:pPr>
        <w:pStyle w:val="Heading2"/>
      </w:pPr>
      <w:r w:rsidRPr="00FC649A">
        <w:t xml:space="preserve">Pengembangan </w:t>
      </w:r>
      <w:r w:rsidR="00133E00" w:rsidRPr="00FC649A">
        <w:t>Platform</w:t>
      </w:r>
      <w:r w:rsidR="002B7FE9">
        <w:t xml:space="preserve"> </w:t>
      </w:r>
      <w:r w:rsidR="00A413A7">
        <w:t xml:space="preserve">untuk </w:t>
      </w:r>
      <w:r w:rsidR="00133E00" w:rsidRPr="00FC649A">
        <w:t>Pemodelan Pembangkit Listrik Virtual</w:t>
      </w:r>
    </w:p>
    <w:p w14:paraId="24CA7C20" w14:textId="3F4FDB59" w:rsidR="00742399" w:rsidRPr="00742399" w:rsidRDefault="00742399" w:rsidP="00742399">
      <w:pPr>
        <w:spacing w:after="120"/>
        <w:ind w:firstLine="284"/>
        <w:jc w:val="both"/>
      </w:pPr>
      <w:r w:rsidRPr="00742399">
        <w:t>Platfor</w:t>
      </w:r>
      <w:r w:rsidR="0092635A">
        <w:t>m</w:t>
      </w:r>
      <w:r w:rsidRPr="00742399">
        <w:t xml:space="preserve"> ini digunakan untuk me</w:t>
      </w:r>
      <w:r w:rsidR="00484A55">
        <w:t>model</w:t>
      </w:r>
      <w:r w:rsidRPr="00742399">
        <w:t xml:space="preserve">kan konsep pembangkit listrik virtual serperti melakukan pemantauan, kendali dan juga manajemen energi berdasarkan logika yang sudah dibentuk yaitu mengagregasi daya yang dihasilkan oleh seluruh jenis pembangkit serta daya yang digunakan oleh beban sehingga daya dari pembangkit dan beban yang telah diagregasi akan dibandingkan untuk mengetahui keputusan yang dibuat dalam menentukan pembangkit mana yang akan aktif </w:t>
      </w:r>
      <w:r w:rsidRPr="00742399">
        <w:rPr>
          <w:color w:val="FF0000"/>
        </w:rPr>
        <w:t xml:space="preserve"> </w:t>
      </w:r>
      <w:r w:rsidRPr="00742399">
        <w:t xml:space="preserve">serta menentukan apakah ekspor ke </w:t>
      </w:r>
      <w:r w:rsidRPr="00742399">
        <w:rPr>
          <w:i/>
          <w:iCs/>
        </w:rPr>
        <w:t xml:space="preserve">grid </w:t>
      </w:r>
      <w:r w:rsidRPr="00742399">
        <w:t xml:space="preserve">atau impor dari </w:t>
      </w:r>
      <w:r w:rsidRPr="00742399">
        <w:rPr>
          <w:i/>
          <w:iCs/>
        </w:rPr>
        <w:t>grid</w:t>
      </w:r>
      <w:r w:rsidRPr="00742399">
        <w:t xml:space="preserve">. Klien pada </w:t>
      </w:r>
      <w:r w:rsidR="00484A55">
        <w:t>pemodelan</w:t>
      </w:r>
      <w:r w:rsidRPr="00742399">
        <w:t xml:space="preserve"> ini memiliki kemampuan untuk menghasilkan energi dari pembangkit yang dimiliki, mengonsumsi energi listrik, menyimpan energi mengunakan baterai. Platform ini memungkinkan pengguna dapat memantau aktivitas pembangkit dalam memproduksi energi dan total energi yang dihasilkan dari akumulasi daya per hari pada beban dan pembangkit untuk masing-masing klien. </w:t>
      </w:r>
    </w:p>
    <w:p w14:paraId="0708AEFF" w14:textId="6F51B08B" w:rsidR="00742399" w:rsidRPr="00742399" w:rsidRDefault="003E3541" w:rsidP="00F631CE">
      <w:r w:rsidRPr="00B90E4A">
        <w:rPr>
          <w:noProof/>
        </w:rPr>
        <w:drawing>
          <wp:inline distT="0" distB="0" distL="0" distR="0" wp14:anchorId="2BEEB50A" wp14:editId="63588F35">
            <wp:extent cx="3197860" cy="2350215"/>
            <wp:effectExtent l="0" t="0" r="2540" b="0"/>
            <wp:docPr id="8" name="Picture 3" descr="A close up of a map&#10;&#10;Description automatically generated">
              <a:extLst xmlns:a="http://schemas.openxmlformats.org/drawingml/2006/main">
                <a:ext uri="{FF2B5EF4-FFF2-40B4-BE49-F238E27FC236}">
                  <a16:creationId xmlns:a16="http://schemas.microsoft.com/office/drawing/2014/main" id="{59DC256F-090A-4FD3-9D2D-BC243CC6F3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map&#10;&#10;Description automatically generated">
                      <a:extLst>
                        <a:ext uri="{FF2B5EF4-FFF2-40B4-BE49-F238E27FC236}">
                          <a16:creationId xmlns:a16="http://schemas.microsoft.com/office/drawing/2014/main" id="{59DC256F-090A-4FD3-9D2D-BC243CC6F380}"/>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97860" cy="2350215"/>
                    </a:xfrm>
                    <a:prstGeom prst="rect">
                      <a:avLst/>
                    </a:prstGeom>
                  </pic:spPr>
                </pic:pic>
              </a:graphicData>
            </a:graphic>
          </wp:inline>
        </w:drawing>
      </w:r>
    </w:p>
    <w:p w14:paraId="732E182B" w14:textId="5D2684F4" w:rsidR="00742399" w:rsidRPr="00552177" w:rsidRDefault="00552177" w:rsidP="00552177">
      <w:pPr>
        <w:pStyle w:val="Caption"/>
        <w:spacing w:before="80" w:after="200"/>
        <w:rPr>
          <w:i w:val="0"/>
          <w:iCs w:val="0"/>
          <w:sz w:val="16"/>
          <w:szCs w:val="16"/>
        </w:rPr>
      </w:pPr>
      <w:bookmarkStart w:id="5" w:name="_Toc43839660"/>
      <w:r w:rsidRPr="00552177">
        <w:rPr>
          <w:i w:val="0"/>
          <w:iCs w:val="0"/>
          <w:sz w:val="16"/>
          <w:szCs w:val="16"/>
        </w:rPr>
        <w:t xml:space="preserve">Gambar </w:t>
      </w:r>
      <w:r w:rsidRPr="00552177">
        <w:rPr>
          <w:i w:val="0"/>
          <w:iCs w:val="0"/>
          <w:sz w:val="16"/>
          <w:szCs w:val="16"/>
        </w:rPr>
        <w:fldChar w:fldCharType="begin"/>
      </w:r>
      <w:r w:rsidRPr="00552177">
        <w:rPr>
          <w:i w:val="0"/>
          <w:iCs w:val="0"/>
          <w:sz w:val="16"/>
          <w:szCs w:val="16"/>
        </w:rPr>
        <w:instrText xml:space="preserve"> SEQ Gambar \* ARABIC </w:instrText>
      </w:r>
      <w:r w:rsidRPr="00552177">
        <w:rPr>
          <w:i w:val="0"/>
          <w:iCs w:val="0"/>
          <w:sz w:val="16"/>
          <w:szCs w:val="16"/>
        </w:rPr>
        <w:fldChar w:fldCharType="separate"/>
      </w:r>
      <w:r w:rsidR="00BC2044">
        <w:rPr>
          <w:i w:val="0"/>
          <w:iCs w:val="0"/>
          <w:noProof/>
          <w:sz w:val="16"/>
          <w:szCs w:val="16"/>
        </w:rPr>
        <w:t>5</w:t>
      </w:r>
      <w:r w:rsidRPr="00552177">
        <w:rPr>
          <w:i w:val="0"/>
          <w:iCs w:val="0"/>
          <w:sz w:val="16"/>
          <w:szCs w:val="16"/>
        </w:rPr>
        <w:fldChar w:fldCharType="end"/>
      </w:r>
      <w:r w:rsidRPr="00552177">
        <w:rPr>
          <w:i w:val="0"/>
          <w:iCs w:val="0"/>
          <w:sz w:val="16"/>
          <w:szCs w:val="16"/>
        </w:rPr>
        <w:t xml:space="preserve">. </w:t>
      </w:r>
      <w:r w:rsidR="00742399" w:rsidRPr="00552177">
        <w:rPr>
          <w:i w:val="0"/>
          <w:iCs w:val="0"/>
          <w:sz w:val="16"/>
          <w:szCs w:val="16"/>
        </w:rPr>
        <w:t xml:space="preserve">Arsitektur </w:t>
      </w:r>
      <w:r w:rsidR="00133E00" w:rsidRPr="00552177">
        <w:rPr>
          <w:i w:val="0"/>
          <w:iCs w:val="0"/>
          <w:sz w:val="16"/>
          <w:szCs w:val="16"/>
        </w:rPr>
        <w:t>Platform</w:t>
      </w:r>
      <w:bookmarkEnd w:id="5"/>
      <w:r w:rsidR="002B7FE9">
        <w:rPr>
          <w:i w:val="0"/>
          <w:iCs w:val="0"/>
          <w:sz w:val="16"/>
          <w:szCs w:val="16"/>
        </w:rPr>
        <w:t xml:space="preserve"> </w:t>
      </w:r>
      <w:r w:rsidR="00A413A7">
        <w:rPr>
          <w:i w:val="0"/>
          <w:iCs w:val="0"/>
          <w:sz w:val="16"/>
          <w:szCs w:val="16"/>
        </w:rPr>
        <w:t xml:space="preserve">untuk </w:t>
      </w:r>
      <w:r w:rsidR="002B7FE9" w:rsidRPr="002B7FE9">
        <w:rPr>
          <w:i w:val="0"/>
          <w:iCs w:val="0"/>
          <w:sz w:val="16"/>
          <w:szCs w:val="16"/>
        </w:rPr>
        <w:t>Pemodelan Pembangkit Listrik Virtual</w:t>
      </w:r>
    </w:p>
    <w:p w14:paraId="15784EAD" w14:textId="76296975" w:rsidR="00742399" w:rsidRPr="002B5B45" w:rsidRDefault="00742399" w:rsidP="00734A70">
      <w:pPr>
        <w:spacing w:after="120"/>
        <w:ind w:firstLine="284"/>
        <w:jc w:val="both"/>
        <w:rPr>
          <w:sz w:val="16"/>
          <w:szCs w:val="16"/>
        </w:rPr>
      </w:pPr>
      <w:r w:rsidRPr="002B5B45">
        <w:t xml:space="preserve">Berdasarkan Gambar </w:t>
      </w:r>
      <w:r w:rsidR="00552177">
        <w:t>5</w:t>
      </w:r>
      <w:r w:rsidRPr="002B5B45">
        <w:t xml:space="preserve">, terdapat tiga bagian utama dalam platform ini yaitu server, website dan klien. Pada server memiliki </w:t>
      </w:r>
      <w:r w:rsidRPr="002B5B45">
        <w:rPr>
          <w:i/>
          <w:iCs/>
        </w:rPr>
        <w:t xml:space="preserve">backend </w:t>
      </w:r>
      <w:r w:rsidRPr="002B5B45">
        <w:t xml:space="preserve">yang menyediakan layanan </w:t>
      </w:r>
      <w:r w:rsidRPr="002B5B45">
        <w:rPr>
          <w:i/>
          <w:iCs/>
        </w:rPr>
        <w:t xml:space="preserve">web service </w:t>
      </w:r>
      <w:r w:rsidRPr="002B5B45">
        <w:t xml:space="preserve">menggunakan Node.js dan Express sehingga dapat berkomunikasi atau terhubung menggunakan RESTFUL API. Server dalam platform ini bertugas untuk menjalankan </w:t>
      </w:r>
      <w:r w:rsidRPr="002B5B45">
        <w:rPr>
          <w:i/>
          <w:iCs/>
        </w:rPr>
        <w:t>request</w:t>
      </w:r>
      <w:r w:rsidRPr="002B5B45">
        <w:t xml:space="preserve"> yang diberikan oleh website vpp-ui.web.app seperti autentikasi pada </w:t>
      </w:r>
      <w:r w:rsidRPr="002B5B45">
        <w:rPr>
          <w:i/>
          <w:iCs/>
        </w:rPr>
        <w:t>login</w:t>
      </w:r>
      <w:r w:rsidRPr="002B5B45">
        <w:t>, mengelola akun pengguna</w:t>
      </w:r>
      <w:r w:rsidRPr="002B5B45">
        <w:rPr>
          <w:i/>
          <w:iCs/>
        </w:rPr>
        <w:t>,</w:t>
      </w:r>
      <w:r w:rsidRPr="002B5B45">
        <w:t xml:space="preserve"> menambah klien, mengubah atau menghapus data klien serta membuat keputusan untuk menentukan pembangkit yang akan aktif berdasarkan logika yang didapatkan dari agregasi terhadap total daya pada pembangkit dan beban dari setiap klien. Data yang di-</w:t>
      </w:r>
      <w:r w:rsidRPr="002B5B45">
        <w:rPr>
          <w:i/>
          <w:iCs/>
        </w:rPr>
        <w:t>request</w:t>
      </w:r>
      <w:r w:rsidRPr="002B5B45">
        <w:t xml:space="preserve"> oleh pengguna melalui website akan diterima oleh server dan data tersebut akan disimpan dalam database menggunakan TimescaleDB. </w:t>
      </w:r>
      <w:r w:rsidRPr="002B5B45">
        <w:rPr>
          <w:color w:val="000000" w:themeColor="text1"/>
        </w:rPr>
        <w:t>Data yang disimpan pada server meliputi data akun pengguna (username, password) baik admin ataupun klien, data klien (nama, ID, lokasi, alamat URL</w:t>
      </w:r>
      <w:r w:rsidRPr="002B5B45">
        <w:rPr>
          <w:i/>
          <w:iCs/>
          <w:color w:val="000000" w:themeColor="text1"/>
        </w:rPr>
        <w:t xml:space="preserve"> client backend</w:t>
      </w:r>
      <w:r w:rsidRPr="002B5B45">
        <w:rPr>
          <w:color w:val="000000" w:themeColor="text1"/>
        </w:rPr>
        <w:t xml:space="preserve">, URL layanan Hasura) </w:t>
      </w:r>
      <w:r w:rsidRPr="002B5B45">
        <w:t>serta data agregasi daya pada pembangkit dan beban.</w:t>
      </w:r>
    </w:p>
    <w:p w14:paraId="39E52AB5" w14:textId="07855E92" w:rsidR="00742399" w:rsidRPr="002B5B45" w:rsidRDefault="00742399" w:rsidP="00734A70">
      <w:pPr>
        <w:spacing w:after="120"/>
        <w:ind w:firstLine="284"/>
        <w:jc w:val="both"/>
      </w:pPr>
      <w:r w:rsidRPr="002B5B45">
        <w:t xml:space="preserve">Pada platform ini, website </w:t>
      </w:r>
      <w:r w:rsidR="00445EFA" w:rsidRPr="002B5B45">
        <w:t>dibentuk dengan menggunakan AngularJS</w:t>
      </w:r>
      <w:r w:rsidR="00445EFA">
        <w:t xml:space="preserve"> </w:t>
      </w:r>
      <w:r w:rsidR="00445EFA" w:rsidRPr="002B5B45">
        <w:t>yang di-</w:t>
      </w:r>
      <w:r w:rsidR="00445EFA" w:rsidRPr="002B5B45">
        <w:rPr>
          <w:i/>
          <w:iCs/>
        </w:rPr>
        <w:t>hosting</w:t>
      </w:r>
      <w:r w:rsidR="00445EFA" w:rsidRPr="002B5B45">
        <w:t xml:space="preserve"> menggunakan layanan pada Firebase </w:t>
      </w:r>
      <w:r w:rsidR="00445EFA">
        <w:t xml:space="preserve">dan </w:t>
      </w:r>
      <w:r w:rsidRPr="002B5B45">
        <w:t xml:space="preserve">bertindak sebagai </w:t>
      </w:r>
      <w:r w:rsidR="00445EFA" w:rsidRPr="002B5B45">
        <w:rPr>
          <w:i/>
          <w:iCs/>
        </w:rPr>
        <w:t>frontend</w:t>
      </w:r>
      <w:r w:rsidR="00445EFA" w:rsidRPr="002B5B45">
        <w:t xml:space="preserve"> </w:t>
      </w:r>
      <w:r w:rsidR="00445EFA">
        <w:t xml:space="preserve">atau </w:t>
      </w:r>
      <w:r w:rsidRPr="002B5B45">
        <w:t xml:space="preserve">antarmuka yang menghubungkan server dan klien serta untuk menampilkan data dari setiap klien agar lebih menarik dengan tabel dan grafik, mengatur </w:t>
      </w:r>
      <w:r w:rsidRPr="002B5B45">
        <w:rPr>
          <w:i/>
          <w:iCs/>
        </w:rPr>
        <w:t xml:space="preserve">interfacing </w:t>
      </w:r>
      <w:r w:rsidRPr="002B5B45">
        <w:t xml:space="preserve">antara platform dengan perangkat seperti pembangkit dan baterai dengan menggunakan </w:t>
      </w:r>
      <w:r w:rsidR="0092635A" w:rsidRPr="0092635A">
        <w:rPr>
          <w:i/>
          <w:iCs/>
        </w:rPr>
        <w:t>node</w:t>
      </w:r>
      <w:r w:rsidR="00553451" w:rsidRPr="00553451">
        <w:rPr>
          <w:i/>
          <w:iCs/>
        </w:rPr>
        <w:t xml:space="preserve"> editor</w:t>
      </w:r>
      <w:r w:rsidRPr="002B5B45">
        <w:t xml:space="preserve"> pada Rete</w:t>
      </w:r>
      <w:r w:rsidR="00FA6FCF">
        <w:t>.js</w:t>
      </w:r>
      <w:r w:rsidRPr="002B5B45">
        <w:t xml:space="preserve"> sebagai </w:t>
      </w:r>
      <w:r w:rsidRPr="002B5B45">
        <w:rPr>
          <w:i/>
          <w:iCs/>
        </w:rPr>
        <w:t>virtual programming</w:t>
      </w:r>
      <w:r w:rsidRPr="002B5B45">
        <w:t xml:space="preserve"> serta melakukan konfigurasi sesuai dengan keinginan pengguna pada platform</w:t>
      </w:r>
      <w:r w:rsidR="0092635A">
        <w:t xml:space="preserve"> </w:t>
      </w:r>
      <w:r w:rsidRPr="002B5B45">
        <w:t xml:space="preserve">ini. </w:t>
      </w:r>
    </w:p>
    <w:p w14:paraId="27A428F0" w14:textId="743733DF" w:rsidR="00742399" w:rsidRPr="002B5B45" w:rsidRDefault="00742399" w:rsidP="002B5B45">
      <w:pPr>
        <w:spacing w:after="120"/>
        <w:ind w:firstLine="284"/>
        <w:jc w:val="both"/>
      </w:pPr>
      <w:r w:rsidRPr="002B5B45">
        <w:t xml:space="preserve">Klien dalam </w:t>
      </w:r>
      <w:r w:rsidR="00602407">
        <w:t xml:space="preserve">platform </w:t>
      </w:r>
      <w:r w:rsidR="002B7FE9">
        <w:t>ini</w:t>
      </w:r>
      <w:r w:rsidRPr="002B5B45">
        <w:t xml:space="preserve"> memiliki kemampuan untuk menghasilkan energi listrik melalui pembangkit yang terdapat pada masing-masing klien, menggunakan energi listrik dan menyediakan baterai sebagai alat penyimpanan energi. Setiap klien juga memungkinkan terdapat beberapa perangkat selain pembangkit seperti inverter dan konveter. Pada setiap klien akan memiliki</w:t>
      </w:r>
      <w:r w:rsidRPr="002B5B45">
        <w:rPr>
          <w:i/>
          <w:iCs/>
        </w:rPr>
        <w:t xml:space="preserve"> backend</w:t>
      </w:r>
      <w:r w:rsidRPr="002B5B45">
        <w:t xml:space="preserve"> yang dikembangkan menggunakan Node.js dan Express sehingga dapat berkomunikasi dengan </w:t>
      </w:r>
      <w:r w:rsidRPr="002B5B45">
        <w:rPr>
          <w:i/>
          <w:iCs/>
        </w:rPr>
        <w:t>frontend</w:t>
      </w:r>
      <w:r w:rsidRPr="002B5B45">
        <w:t xml:space="preserve"> melalui RESTFUL API. Selain itu, setiap klien juga </w:t>
      </w:r>
      <w:r w:rsidRPr="002B5B45">
        <w:lastRenderedPageBreak/>
        <w:t xml:space="preserve">dilengkapi dengan </w:t>
      </w:r>
      <w:r w:rsidRPr="002B5B45">
        <w:rPr>
          <w:i/>
          <w:iCs/>
        </w:rPr>
        <w:t>database</w:t>
      </w:r>
      <w:r w:rsidRPr="002B5B45">
        <w:t xml:space="preserve"> untuk menyimpan data dari masing-masing klien. </w:t>
      </w:r>
      <w:r w:rsidRPr="002B5B45">
        <w:rPr>
          <w:i/>
          <w:iCs/>
        </w:rPr>
        <w:t>Client backend</w:t>
      </w:r>
      <w:r w:rsidRPr="002B5B45">
        <w:t xml:space="preserve"> berfungsi untuk menjalankan fungsi sesuai dengan konfigurasi </w:t>
      </w:r>
      <w:r w:rsidR="0092635A" w:rsidRPr="0092635A">
        <w:rPr>
          <w:i/>
          <w:iCs/>
        </w:rPr>
        <w:t>node</w:t>
      </w:r>
      <w:r w:rsidR="00553451" w:rsidRPr="00553451">
        <w:rPr>
          <w:i/>
          <w:iCs/>
        </w:rPr>
        <w:t xml:space="preserve"> editor</w:t>
      </w:r>
      <w:r w:rsidRPr="002B5B45">
        <w:t xml:space="preserve"> seperti mengambil data dari broker menggunakan protokol MQTT, melakukan kalkulasi terhadap nilai yang didapatkan dari </w:t>
      </w:r>
      <w:r w:rsidR="0092635A" w:rsidRPr="0092635A">
        <w:rPr>
          <w:i/>
          <w:iCs/>
        </w:rPr>
        <w:t>node</w:t>
      </w:r>
      <w:r w:rsidRPr="002B5B45">
        <w:t xml:space="preserve"> MQTT, menyimpan data yang telah diproses ke dalam TimescaleDB, melakukan akumulasi daya dari pembangkit dan beban selama sehari untuk mendapatkan nilai total energi yang digunakan per hari. Data yang disimpan pada klien meliputi data hasil pemantauan terhadap pembangkit, baterai dan beban pada klien akan disimpan pada TimescaleDB. Pada klien, penggunaan TimescaleDB dikarenakan mendukung penyimpanan rekaman data berdasarkan </w:t>
      </w:r>
      <w:r w:rsidRPr="00445EFA">
        <w:rPr>
          <w:i/>
          <w:iCs/>
        </w:rPr>
        <w:t>timeseries</w:t>
      </w:r>
      <w:r w:rsidRPr="002B5B45">
        <w:t xml:space="preserve">. Dalam penggunaan TimescaleDB perlu membuat </w:t>
      </w:r>
      <w:r w:rsidRPr="002B5B45">
        <w:rPr>
          <w:i/>
          <w:iCs/>
        </w:rPr>
        <w:t>hypertable</w:t>
      </w:r>
      <w:r w:rsidRPr="002B5B45">
        <w:t xml:space="preserve"> yang secara otomatis akan membentuk tabel </w:t>
      </w:r>
      <w:r w:rsidRPr="002B5B45">
        <w:rPr>
          <w:i/>
          <w:iCs/>
        </w:rPr>
        <w:t>chunk</w:t>
      </w:r>
      <w:r w:rsidRPr="002B5B45">
        <w:t xml:space="preserve"> (</w:t>
      </w:r>
      <w:r w:rsidRPr="002B5B45">
        <w:rPr>
          <w:i/>
          <w:iCs/>
        </w:rPr>
        <w:t>automatic chunking</w:t>
      </w:r>
      <w:r w:rsidRPr="002B5B45">
        <w:t xml:space="preserve">) sehingga dapat melakukan partisi data sesuai dengan interval yang ditentukan pada tabel </w:t>
      </w:r>
      <w:r w:rsidRPr="002B5B45">
        <w:rPr>
          <w:i/>
          <w:iCs/>
        </w:rPr>
        <w:t>chunk</w:t>
      </w:r>
      <w:r w:rsidRPr="002B5B45">
        <w:t>. Untuk manajemen data pada klien perlu dilakukan rotasi data dengan menghapus data lama (lebih lama dari 7 hari). Penghapusan data lama tersebut dilakukan dengan menghapus atau men-</w:t>
      </w:r>
      <w:r w:rsidRPr="002B5B45">
        <w:rPr>
          <w:i/>
          <w:iCs/>
        </w:rPr>
        <w:t>drop</w:t>
      </w:r>
      <w:r w:rsidRPr="002B5B45">
        <w:t xml:space="preserve"> tabel </w:t>
      </w:r>
      <w:r w:rsidRPr="002B5B45">
        <w:rPr>
          <w:i/>
          <w:iCs/>
        </w:rPr>
        <w:t xml:space="preserve">chunk </w:t>
      </w:r>
      <w:r w:rsidRPr="002B5B45">
        <w:t xml:space="preserve">secara langsung berdasarkan interval tabel </w:t>
      </w:r>
      <w:r w:rsidRPr="002B5B45">
        <w:rPr>
          <w:i/>
          <w:iCs/>
        </w:rPr>
        <w:t xml:space="preserve">chunk </w:t>
      </w:r>
      <w:r w:rsidRPr="002B5B45">
        <w:t xml:space="preserve">pada TimescaleDB. Dalam pengembangan </w:t>
      </w:r>
      <w:r w:rsidR="0092635A" w:rsidRPr="0092635A">
        <w:rPr>
          <w:i/>
          <w:iCs/>
        </w:rPr>
        <w:t>node</w:t>
      </w:r>
      <w:r w:rsidR="00553451" w:rsidRPr="00553451">
        <w:rPr>
          <w:i/>
          <w:iCs/>
        </w:rPr>
        <w:t xml:space="preserve"> editor</w:t>
      </w:r>
      <w:r w:rsidRPr="002B5B45">
        <w:t xml:space="preserve"> untuk mendukung konfigurasi pada setiap klien maka skema </w:t>
      </w:r>
      <w:r w:rsidR="0092635A" w:rsidRPr="0092635A">
        <w:rPr>
          <w:i/>
          <w:iCs/>
        </w:rPr>
        <w:t>node</w:t>
      </w:r>
      <w:r w:rsidRPr="002B5B45">
        <w:t xml:space="preserve"> yang telah dibuat pada aplikasi web (vpp-ui.web.app) akan di kirimkan dalam bentuk JSON ke </w:t>
      </w:r>
      <w:r w:rsidRPr="002B5B45">
        <w:rPr>
          <w:i/>
          <w:iCs/>
        </w:rPr>
        <w:t>client backend</w:t>
      </w:r>
      <w:r w:rsidRPr="002B5B45">
        <w:t xml:space="preserve">. Untuk mengirim data berbentuk JSON ke </w:t>
      </w:r>
      <w:r w:rsidRPr="002B5B45">
        <w:rPr>
          <w:i/>
          <w:iCs/>
        </w:rPr>
        <w:t>client backend</w:t>
      </w:r>
      <w:r w:rsidRPr="002B5B45">
        <w:t xml:space="preserve"> dapat dilakukan dengan menggunakan salah satu fitur yang disediakan oleh website yaitu dengan men-</w:t>
      </w:r>
      <w:r w:rsidRPr="002B5B45">
        <w:rPr>
          <w:i/>
          <w:iCs/>
        </w:rPr>
        <w:t>deploy</w:t>
      </w:r>
      <w:r w:rsidRPr="002B5B45">
        <w:t xml:space="preserve"> konfigurasi tersebut yang secara otomatis akan menyimpan konfigurasi </w:t>
      </w:r>
      <w:r w:rsidR="0092635A" w:rsidRPr="0092635A">
        <w:rPr>
          <w:i/>
          <w:iCs/>
        </w:rPr>
        <w:t>node</w:t>
      </w:r>
      <w:r w:rsidRPr="002B5B45">
        <w:t xml:space="preserve"> tersebut pada </w:t>
      </w:r>
      <w:r w:rsidRPr="002B5B45">
        <w:rPr>
          <w:i/>
          <w:iCs/>
        </w:rPr>
        <w:t>database</w:t>
      </w:r>
      <w:r w:rsidRPr="002B5B45">
        <w:t xml:space="preserve"> di server. Penyimpanan konfigurasi </w:t>
      </w:r>
      <w:r w:rsidR="0092635A" w:rsidRPr="0092635A">
        <w:rPr>
          <w:i/>
          <w:iCs/>
        </w:rPr>
        <w:t>node</w:t>
      </w:r>
      <w:r w:rsidRPr="002B5B45">
        <w:t xml:space="preserve"> tersebut dilakukan agar konfigurasi tidak hilang ketika pengguna sudah selesai melakukan konfigurasi.</w:t>
      </w:r>
    </w:p>
    <w:p w14:paraId="4ECDEF0F" w14:textId="6A29A61D" w:rsidR="00742399" w:rsidRPr="002B5B45" w:rsidRDefault="00742399" w:rsidP="002B5B45">
      <w:pPr>
        <w:spacing w:after="120"/>
        <w:ind w:firstLine="284"/>
        <w:jc w:val="both"/>
        <w:rPr>
          <w:b/>
          <w:bCs/>
          <w:spacing w:val="-1"/>
        </w:rPr>
      </w:pPr>
      <w:r w:rsidRPr="002B5B45">
        <w:t xml:space="preserve">Dalam melakukan pengaksesan terhadap </w:t>
      </w:r>
      <w:r w:rsidRPr="002B5B45">
        <w:rPr>
          <w:i/>
          <w:iCs/>
        </w:rPr>
        <w:t>database</w:t>
      </w:r>
      <w:r w:rsidRPr="002B5B45">
        <w:t xml:space="preserve"> menggunakan layanan Hasura yang di-</w:t>
      </w:r>
      <w:r w:rsidRPr="002B5B45">
        <w:rPr>
          <w:i/>
          <w:iCs/>
        </w:rPr>
        <w:t xml:space="preserve">deploy </w:t>
      </w:r>
      <w:r w:rsidRPr="002B5B45">
        <w:t xml:space="preserve">menggunakan Heroku. Penggunaan fungsi </w:t>
      </w:r>
      <w:r w:rsidRPr="002B5B45">
        <w:rPr>
          <w:i/>
          <w:iCs/>
        </w:rPr>
        <w:t>subscription</w:t>
      </w:r>
      <w:r w:rsidRPr="002B5B45">
        <w:t xml:space="preserve"> pada layanan Hasura berfungsi untuk mengembalikan data </w:t>
      </w:r>
      <w:r w:rsidRPr="002B5B45">
        <w:rPr>
          <w:i/>
          <w:iCs/>
        </w:rPr>
        <w:t>realtime</w:t>
      </w:r>
      <w:r w:rsidRPr="002B5B45">
        <w:t xml:space="preserve"> dari </w:t>
      </w:r>
      <w:r w:rsidRPr="002B5B45">
        <w:rPr>
          <w:i/>
          <w:iCs/>
        </w:rPr>
        <w:t>database</w:t>
      </w:r>
      <w:r w:rsidRPr="002B5B45">
        <w:t xml:space="preserve"> dalam bentuk JSON melalui protokol </w:t>
      </w:r>
      <w:r w:rsidRPr="002B5B45">
        <w:rPr>
          <w:i/>
          <w:iCs/>
        </w:rPr>
        <w:t>WebSocket.</w:t>
      </w:r>
      <w:r w:rsidRPr="002B5B45">
        <w:t xml:space="preserve"> Data yang sudah didapatkan tersebut kemudian ditampilkan dengan menggunakan tabel dan grafik.</w:t>
      </w:r>
    </w:p>
    <w:p w14:paraId="03639979" w14:textId="42772FB7" w:rsidR="00CB2C7C" w:rsidRPr="00FC649A" w:rsidRDefault="00784650" w:rsidP="00FC649A">
      <w:pPr>
        <w:pStyle w:val="Heading2"/>
        <w:rPr>
          <w:spacing w:val="-1"/>
          <w:lang w:eastAsia="zh-CN"/>
        </w:rPr>
      </w:pPr>
      <w:bookmarkStart w:id="6" w:name="_Toc44179353"/>
      <w:r w:rsidRPr="00FC649A">
        <w:t xml:space="preserve">Perancangan </w:t>
      </w:r>
      <w:r w:rsidR="00553451" w:rsidRPr="00FC649A">
        <w:t>Node Editor</w:t>
      </w:r>
      <w:r w:rsidRPr="00FC649A">
        <w:t xml:space="preserve"> pada Platform </w:t>
      </w:r>
      <w:bookmarkEnd w:id="6"/>
      <w:r w:rsidR="0092635A" w:rsidRPr="00FC649A">
        <w:rPr>
          <w:spacing w:val="-1"/>
          <w:lang w:eastAsia="zh-CN"/>
        </w:rPr>
        <w:t>Pemodelan</w:t>
      </w:r>
      <w:r w:rsidR="002B7FE9">
        <w:rPr>
          <w:spacing w:val="-1"/>
          <w:lang w:eastAsia="zh-CN"/>
        </w:rPr>
        <w:t xml:space="preserve"> </w:t>
      </w:r>
      <w:r w:rsidR="0092635A" w:rsidRPr="00FC649A">
        <w:rPr>
          <w:spacing w:val="-1"/>
          <w:lang w:eastAsia="zh-CN"/>
        </w:rPr>
        <w:t>Pembangkit Listrik Virtual</w:t>
      </w:r>
    </w:p>
    <w:p w14:paraId="6851CABF" w14:textId="4F98093F" w:rsidR="002B5B45" w:rsidRPr="00F7273B" w:rsidRDefault="003256B2" w:rsidP="00F7273B">
      <w:pPr>
        <w:spacing w:after="120"/>
        <w:ind w:firstLine="360"/>
        <w:jc w:val="both"/>
      </w:pPr>
      <w:r w:rsidRPr="003256B2">
        <w:t xml:space="preserve">Dalam merancang </w:t>
      </w:r>
      <w:r w:rsidR="0092635A" w:rsidRPr="0092635A">
        <w:rPr>
          <w:i/>
          <w:iCs/>
        </w:rPr>
        <w:t>node</w:t>
      </w:r>
      <w:r w:rsidR="00553451" w:rsidRPr="00553451">
        <w:rPr>
          <w:i/>
          <w:iCs/>
        </w:rPr>
        <w:t xml:space="preserve"> editor</w:t>
      </w:r>
      <w:r w:rsidRPr="003256B2">
        <w:t>, penulis menggunakan Rete</w:t>
      </w:r>
      <w:r w:rsidR="000614D8">
        <w:t>.js</w:t>
      </w:r>
      <w:r w:rsidRPr="003256B2">
        <w:t xml:space="preserve"> sebagai </w:t>
      </w:r>
      <w:r w:rsidRPr="003256B2">
        <w:rPr>
          <w:i/>
          <w:iCs/>
        </w:rPr>
        <w:t>framework</w:t>
      </w:r>
      <w:r w:rsidRPr="003256B2">
        <w:t xml:space="preserve"> Javascript yang mendukung pembuatan </w:t>
      </w:r>
      <w:r w:rsidR="0092635A" w:rsidRPr="0092635A">
        <w:rPr>
          <w:i/>
          <w:iCs/>
        </w:rPr>
        <w:t>node</w:t>
      </w:r>
      <w:r w:rsidRPr="003256B2">
        <w:rPr>
          <w:i/>
          <w:iCs/>
        </w:rPr>
        <w:t>-based</w:t>
      </w:r>
      <w:r w:rsidRPr="003256B2">
        <w:t xml:space="preserve"> editor. Rete</w:t>
      </w:r>
      <w:r w:rsidR="000614D8">
        <w:t>.js</w:t>
      </w:r>
      <w:r w:rsidRPr="003256B2">
        <w:t xml:space="preserve"> pada platform ini digabungkan dengan </w:t>
      </w:r>
      <w:r w:rsidRPr="003256B2">
        <w:rPr>
          <w:i/>
          <w:iCs/>
        </w:rPr>
        <w:t xml:space="preserve">front-end </w:t>
      </w:r>
      <w:r w:rsidRPr="003256B2">
        <w:t xml:space="preserve">dari website yang dibuat. </w:t>
      </w:r>
      <w:r w:rsidR="00553451" w:rsidRPr="00553451">
        <w:rPr>
          <w:i/>
          <w:iCs/>
        </w:rPr>
        <w:t>Node</w:t>
      </w:r>
      <w:r w:rsidRPr="003256B2">
        <w:t xml:space="preserve"> yang dibuat untuk mendukung platform antara lain </w:t>
      </w:r>
      <w:r w:rsidR="0092635A" w:rsidRPr="0092635A">
        <w:rPr>
          <w:i/>
          <w:iCs/>
        </w:rPr>
        <w:t>node</w:t>
      </w:r>
      <w:r w:rsidRPr="003256B2">
        <w:t xml:space="preserve"> MQTT (</w:t>
      </w:r>
      <w:r w:rsidRPr="003256B2">
        <w:rPr>
          <w:i/>
          <w:iCs/>
        </w:rPr>
        <w:t xml:space="preserve">Subscriber </w:t>
      </w:r>
      <w:r w:rsidRPr="003256B2">
        <w:t xml:space="preserve">dan </w:t>
      </w:r>
      <w:r w:rsidRPr="003256B2">
        <w:rPr>
          <w:i/>
          <w:iCs/>
        </w:rPr>
        <w:t>Publisher</w:t>
      </w:r>
      <w:r w:rsidRPr="003256B2">
        <w:t>), kalkulasi (</w:t>
      </w:r>
      <w:r w:rsidRPr="003256B2">
        <w:rPr>
          <w:i/>
          <w:iCs/>
        </w:rPr>
        <w:t>Addition</w:t>
      </w:r>
      <w:r w:rsidRPr="003256B2">
        <w:t xml:space="preserve"> dan </w:t>
      </w:r>
      <w:r w:rsidRPr="003256B2">
        <w:rPr>
          <w:i/>
          <w:iCs/>
        </w:rPr>
        <w:t>Multiplication</w:t>
      </w:r>
      <w:r w:rsidRPr="003256B2">
        <w:t xml:space="preserve">), </w:t>
      </w:r>
      <w:r w:rsidRPr="003256B2">
        <w:rPr>
          <w:i/>
          <w:iCs/>
        </w:rPr>
        <w:t>database</w:t>
      </w:r>
      <w:r w:rsidRPr="003256B2">
        <w:t>, akumulator (</w:t>
      </w:r>
      <w:r w:rsidRPr="003256B2">
        <w:rPr>
          <w:i/>
          <w:iCs/>
        </w:rPr>
        <w:t>Load</w:t>
      </w:r>
      <w:r w:rsidRPr="003256B2">
        <w:t xml:space="preserve"> dan </w:t>
      </w:r>
      <w:r w:rsidRPr="003256B2">
        <w:rPr>
          <w:i/>
          <w:iCs/>
        </w:rPr>
        <w:t>Generator</w:t>
      </w:r>
      <w:r w:rsidRPr="003256B2">
        <w:t>), Spesifikasi (</w:t>
      </w:r>
      <w:r w:rsidRPr="003256B2">
        <w:rPr>
          <w:i/>
          <w:iCs/>
        </w:rPr>
        <w:t xml:space="preserve">Battery </w:t>
      </w:r>
      <w:r w:rsidRPr="003256B2">
        <w:t xml:space="preserve">dan </w:t>
      </w:r>
      <w:r w:rsidRPr="003256B2">
        <w:rPr>
          <w:i/>
          <w:iCs/>
        </w:rPr>
        <w:t>Fuel Cell</w:t>
      </w:r>
      <w:r w:rsidRPr="003256B2">
        <w:t>) dan kontrol.</w:t>
      </w:r>
    </w:p>
    <w:p w14:paraId="4DCFDB8A" w14:textId="37257223" w:rsidR="003256B2" w:rsidRPr="00FC649A" w:rsidRDefault="00553451" w:rsidP="00FC649A">
      <w:pPr>
        <w:pStyle w:val="Heading3"/>
        <w:rPr>
          <w:spacing w:val="-1"/>
          <w:lang w:eastAsia="zh-CN"/>
        </w:rPr>
      </w:pPr>
      <w:r w:rsidRPr="00FC649A">
        <w:rPr>
          <w:spacing w:val="-1"/>
          <w:lang w:eastAsia="zh-CN"/>
        </w:rPr>
        <w:t>Node</w:t>
      </w:r>
      <w:r w:rsidR="003256B2" w:rsidRPr="00FC649A">
        <w:rPr>
          <w:spacing w:val="-1"/>
          <w:lang w:eastAsia="zh-CN"/>
        </w:rPr>
        <w:t xml:space="preserve"> MQTT (Subscriber dan Publisher)</w:t>
      </w:r>
    </w:p>
    <w:p w14:paraId="2DC7C519" w14:textId="31A12741" w:rsidR="003256B2" w:rsidRDefault="003256B2" w:rsidP="003256B2">
      <w:pPr>
        <w:rPr>
          <w:spacing w:val="-1"/>
        </w:rPr>
      </w:pPr>
      <w:r>
        <w:rPr>
          <w:noProof/>
        </w:rPr>
        <w:drawing>
          <wp:inline distT="0" distB="0" distL="0" distR="0" wp14:anchorId="47330B4F" wp14:editId="1EA42CC5">
            <wp:extent cx="855980" cy="1026364"/>
            <wp:effectExtent l="0" t="0" r="127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60033" cy="1031224"/>
                    </a:xfrm>
                    <a:prstGeom prst="rect">
                      <a:avLst/>
                    </a:prstGeom>
                  </pic:spPr>
                </pic:pic>
              </a:graphicData>
            </a:graphic>
          </wp:inline>
        </w:drawing>
      </w:r>
      <w:r w:rsidR="00414118">
        <w:rPr>
          <w:spacing w:val="-1"/>
        </w:rPr>
        <w:tab/>
      </w:r>
      <w:r>
        <w:rPr>
          <w:noProof/>
        </w:rPr>
        <w:drawing>
          <wp:inline distT="0" distB="0" distL="0" distR="0" wp14:anchorId="22C3B509" wp14:editId="51DB3A2C">
            <wp:extent cx="787121" cy="1026000"/>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87121" cy="1026000"/>
                    </a:xfrm>
                    <a:prstGeom prst="rect">
                      <a:avLst/>
                    </a:prstGeom>
                  </pic:spPr>
                </pic:pic>
              </a:graphicData>
            </a:graphic>
          </wp:inline>
        </w:drawing>
      </w:r>
    </w:p>
    <w:p w14:paraId="35964B8F" w14:textId="4D7F226F" w:rsidR="003256B2" w:rsidRPr="003256B2" w:rsidRDefault="001503B2" w:rsidP="001503B2">
      <w:pPr>
        <w:pStyle w:val="Caption"/>
        <w:spacing w:before="80" w:after="200"/>
        <w:rPr>
          <w:i w:val="0"/>
          <w:iCs w:val="0"/>
          <w:sz w:val="16"/>
          <w:szCs w:val="16"/>
        </w:rPr>
      </w:pPr>
      <w:bookmarkStart w:id="7" w:name="_Toc43839664"/>
      <w:r w:rsidRPr="001503B2">
        <w:rPr>
          <w:i w:val="0"/>
          <w:iCs w:val="0"/>
          <w:sz w:val="16"/>
          <w:szCs w:val="16"/>
        </w:rPr>
        <w:t xml:space="preserve">Gambar </w:t>
      </w:r>
      <w:r w:rsidRPr="001503B2">
        <w:rPr>
          <w:i w:val="0"/>
          <w:iCs w:val="0"/>
          <w:sz w:val="16"/>
          <w:szCs w:val="16"/>
        </w:rPr>
        <w:fldChar w:fldCharType="begin"/>
      </w:r>
      <w:r w:rsidRPr="001503B2">
        <w:rPr>
          <w:i w:val="0"/>
          <w:iCs w:val="0"/>
          <w:sz w:val="16"/>
          <w:szCs w:val="16"/>
        </w:rPr>
        <w:instrText xml:space="preserve"> SEQ Gambar \* ARABIC </w:instrText>
      </w:r>
      <w:r w:rsidRPr="001503B2">
        <w:rPr>
          <w:i w:val="0"/>
          <w:iCs w:val="0"/>
          <w:sz w:val="16"/>
          <w:szCs w:val="16"/>
        </w:rPr>
        <w:fldChar w:fldCharType="separate"/>
      </w:r>
      <w:r w:rsidR="00BC2044">
        <w:rPr>
          <w:i w:val="0"/>
          <w:iCs w:val="0"/>
          <w:noProof/>
          <w:sz w:val="16"/>
          <w:szCs w:val="16"/>
        </w:rPr>
        <w:t>6</w:t>
      </w:r>
      <w:r w:rsidRPr="001503B2">
        <w:rPr>
          <w:i w:val="0"/>
          <w:iCs w:val="0"/>
          <w:sz w:val="16"/>
          <w:szCs w:val="16"/>
        </w:rPr>
        <w:fldChar w:fldCharType="end"/>
      </w:r>
      <w:r w:rsidRPr="001503B2">
        <w:rPr>
          <w:i w:val="0"/>
          <w:iCs w:val="0"/>
          <w:sz w:val="16"/>
          <w:szCs w:val="16"/>
        </w:rPr>
        <w:t>.</w:t>
      </w:r>
      <w:r>
        <w:t xml:space="preserve"> </w:t>
      </w:r>
      <w:r w:rsidR="00553451" w:rsidRPr="00553451">
        <w:rPr>
          <w:sz w:val="16"/>
          <w:szCs w:val="16"/>
        </w:rPr>
        <w:t>Node</w:t>
      </w:r>
      <w:r w:rsidR="003256B2" w:rsidRPr="003256B2">
        <w:rPr>
          <w:i w:val="0"/>
          <w:iCs w:val="0"/>
          <w:sz w:val="16"/>
          <w:szCs w:val="16"/>
        </w:rPr>
        <w:t xml:space="preserve"> MQTT </w:t>
      </w:r>
      <w:r w:rsidR="003256B2" w:rsidRPr="00414118">
        <w:rPr>
          <w:sz w:val="16"/>
          <w:szCs w:val="16"/>
        </w:rPr>
        <w:t>Client Subscriber</w:t>
      </w:r>
      <w:r w:rsidR="003256B2" w:rsidRPr="003256B2">
        <w:rPr>
          <w:i w:val="0"/>
          <w:iCs w:val="0"/>
          <w:sz w:val="16"/>
          <w:szCs w:val="16"/>
        </w:rPr>
        <w:t xml:space="preserve"> dan </w:t>
      </w:r>
      <w:r w:rsidR="003256B2" w:rsidRPr="00414118">
        <w:rPr>
          <w:sz w:val="16"/>
          <w:szCs w:val="16"/>
        </w:rPr>
        <w:t>Publisher</w:t>
      </w:r>
      <w:bookmarkEnd w:id="7"/>
    </w:p>
    <w:p w14:paraId="4CCAC2CB" w14:textId="3B1C40C5" w:rsidR="003256B2" w:rsidRDefault="003256B2" w:rsidP="00414118">
      <w:pPr>
        <w:spacing w:after="120"/>
        <w:ind w:firstLine="284"/>
        <w:jc w:val="both"/>
      </w:pPr>
      <w:r>
        <w:t xml:space="preserve">Berdasarkan Gambar </w:t>
      </w:r>
      <w:r w:rsidR="00552177">
        <w:t>6</w:t>
      </w:r>
      <w:r>
        <w:t xml:space="preserve">, kedua </w:t>
      </w:r>
      <w:r w:rsidR="0092635A" w:rsidRPr="0092635A">
        <w:rPr>
          <w:i/>
          <w:iCs/>
        </w:rPr>
        <w:t>node</w:t>
      </w:r>
      <w:r>
        <w:t xml:space="preserve"> MQTT dibentuk untuk </w:t>
      </w:r>
      <w:r>
        <w:rPr>
          <w:i/>
          <w:iCs/>
        </w:rPr>
        <w:t xml:space="preserve">interfacing </w:t>
      </w:r>
      <w:r>
        <w:t xml:space="preserve">antara platform dan perangkat dengan menggunakan MQTT sebagai protokol komunikasi. </w:t>
      </w:r>
      <w:r w:rsidR="00553451" w:rsidRPr="00553451">
        <w:rPr>
          <w:i/>
          <w:iCs/>
        </w:rPr>
        <w:t>Node</w:t>
      </w:r>
      <w:r>
        <w:t xml:space="preserve"> MQTT </w:t>
      </w:r>
      <w:r w:rsidRPr="00731862">
        <w:rPr>
          <w:i/>
          <w:iCs/>
        </w:rPr>
        <w:t>Client</w:t>
      </w:r>
      <w:r>
        <w:t xml:space="preserve"> </w:t>
      </w:r>
      <w:r>
        <w:rPr>
          <w:i/>
          <w:iCs/>
        </w:rPr>
        <w:t xml:space="preserve">Subscriber </w:t>
      </w:r>
      <w:r>
        <w:t xml:space="preserve">digunakan untuk mendapatkan dan mengambil pesan atau nilai dari broker berdasarkan topik melalui </w:t>
      </w:r>
      <w:r>
        <w:rPr>
          <w:i/>
          <w:iCs/>
        </w:rPr>
        <w:t xml:space="preserve">credentials </w:t>
      </w:r>
      <w:r>
        <w:t xml:space="preserve">broker yang telah didefinisikan. Pada </w:t>
      </w:r>
      <w:r w:rsidR="0092635A" w:rsidRPr="0092635A">
        <w:rPr>
          <w:i/>
          <w:iCs/>
        </w:rPr>
        <w:t>node</w:t>
      </w:r>
      <w:r>
        <w:t xml:space="preserve"> ini terdapat komponen </w:t>
      </w:r>
      <w:r w:rsidRPr="00676892">
        <w:rPr>
          <w:i/>
          <w:iCs/>
        </w:rPr>
        <w:t>control</w:t>
      </w:r>
      <w:r>
        <w:t xml:space="preserve"> dengan tipe data yang telah didefinisikan meliputi alamat broker, </w:t>
      </w:r>
      <w:r w:rsidRPr="00AA2FCB">
        <w:rPr>
          <w:i/>
          <w:iCs/>
        </w:rPr>
        <w:t>username</w:t>
      </w:r>
      <w:r>
        <w:t xml:space="preserve">, </w:t>
      </w:r>
      <w:r w:rsidRPr="00AA2FCB">
        <w:rPr>
          <w:i/>
          <w:iCs/>
        </w:rPr>
        <w:t>password</w:t>
      </w:r>
      <w:r>
        <w:rPr>
          <w:i/>
          <w:iCs/>
        </w:rPr>
        <w:t xml:space="preserve"> </w:t>
      </w:r>
      <w:r>
        <w:t xml:space="preserve">dan </w:t>
      </w:r>
      <w:r w:rsidRPr="00AA2FCB">
        <w:rPr>
          <w:i/>
          <w:iCs/>
        </w:rPr>
        <w:t>topic</w:t>
      </w:r>
      <w:r w:rsidRPr="00F22EA8">
        <w:t xml:space="preserve"> </w:t>
      </w:r>
      <w:r>
        <w:t xml:space="preserve">dengan tipe data string </w:t>
      </w:r>
      <w:r w:rsidR="00270F11">
        <w:t xml:space="preserve">serta </w:t>
      </w:r>
      <w:r w:rsidR="00270F11" w:rsidRPr="00AA2FCB">
        <w:rPr>
          <w:i/>
          <w:iCs/>
        </w:rPr>
        <w:t>port</w:t>
      </w:r>
      <w:r w:rsidR="00270F11" w:rsidRPr="00F22EA8">
        <w:t xml:space="preserve"> </w:t>
      </w:r>
      <w:r w:rsidR="00270F11">
        <w:t xml:space="preserve">dengan tipe data </w:t>
      </w:r>
      <w:r w:rsidR="00270F11" w:rsidRPr="000A6217">
        <w:rPr>
          <w:i/>
          <w:iCs/>
        </w:rPr>
        <w:t>number</w:t>
      </w:r>
      <w:r w:rsidR="00270F11">
        <w:t xml:space="preserve"> </w:t>
      </w:r>
      <w:r>
        <w:t xml:space="preserve">untuk menerima input sesuai yang diberikan oleh pengguna. Selain itu, terdapat juga komponen </w:t>
      </w:r>
      <w:r>
        <w:rPr>
          <w:i/>
          <w:iCs/>
        </w:rPr>
        <w:t>output</w:t>
      </w:r>
      <w:r>
        <w:t xml:space="preserve"> yang akan mengirimkan pesan yang telah didapatkan berdasarkan topic kepada </w:t>
      </w:r>
      <w:r w:rsidR="0092635A" w:rsidRPr="0092635A">
        <w:rPr>
          <w:i/>
          <w:iCs/>
        </w:rPr>
        <w:t>node</w:t>
      </w:r>
      <w:r>
        <w:t xml:space="preserve"> lain sesuai dengan koneksi yang dibuat (</w:t>
      </w:r>
      <w:r w:rsidR="00553451" w:rsidRPr="00553451">
        <w:rPr>
          <w:i/>
          <w:iCs/>
        </w:rPr>
        <w:t>Node</w:t>
      </w:r>
      <w:r>
        <w:t xml:space="preserve"> Kalkulasi atau </w:t>
      </w:r>
      <w:r w:rsidR="00553451" w:rsidRPr="00553451">
        <w:rPr>
          <w:i/>
          <w:iCs/>
        </w:rPr>
        <w:t>Node</w:t>
      </w:r>
      <w:r>
        <w:t xml:space="preserve"> MQTT </w:t>
      </w:r>
      <w:r>
        <w:rPr>
          <w:i/>
          <w:iCs/>
        </w:rPr>
        <w:t>Database</w:t>
      </w:r>
      <w:r>
        <w:t xml:space="preserve">). </w:t>
      </w:r>
      <w:r w:rsidR="00553451" w:rsidRPr="00553451">
        <w:rPr>
          <w:i/>
          <w:iCs/>
        </w:rPr>
        <w:t>Node</w:t>
      </w:r>
      <w:r>
        <w:t xml:space="preserve"> MQTT </w:t>
      </w:r>
      <w:r w:rsidRPr="00731862">
        <w:rPr>
          <w:i/>
          <w:iCs/>
        </w:rPr>
        <w:t>Client</w:t>
      </w:r>
      <w:r>
        <w:t xml:space="preserve"> </w:t>
      </w:r>
      <w:r w:rsidRPr="00676892">
        <w:rPr>
          <w:i/>
          <w:iCs/>
        </w:rPr>
        <w:t>Publisher</w:t>
      </w:r>
      <w:r>
        <w:t xml:space="preserve"> digunakan untuk mengirimkan pesan kepada broker sesuai topik melalui </w:t>
      </w:r>
      <w:r>
        <w:rPr>
          <w:i/>
          <w:iCs/>
        </w:rPr>
        <w:t xml:space="preserve">credentials </w:t>
      </w:r>
      <w:r>
        <w:t xml:space="preserve">broker yang telah didefinisikan. </w:t>
      </w:r>
      <w:r w:rsidR="00AE7C88">
        <w:t xml:space="preserve">Pada </w:t>
      </w:r>
      <w:r w:rsidR="0092635A" w:rsidRPr="0092635A">
        <w:rPr>
          <w:i/>
          <w:iCs/>
        </w:rPr>
        <w:t>node</w:t>
      </w:r>
      <w:r w:rsidR="00AE7C88">
        <w:t xml:space="preserve"> ini terdapat komponen </w:t>
      </w:r>
      <w:r w:rsidR="00AE7C88" w:rsidRPr="00676892">
        <w:rPr>
          <w:i/>
          <w:iCs/>
        </w:rPr>
        <w:t>control</w:t>
      </w:r>
      <w:r w:rsidR="00AE7C88">
        <w:t xml:space="preserve"> yang hampir sama dengan </w:t>
      </w:r>
      <w:r w:rsidR="00553451" w:rsidRPr="00553451">
        <w:rPr>
          <w:i/>
          <w:iCs/>
        </w:rPr>
        <w:t>Node</w:t>
      </w:r>
      <w:r w:rsidR="00AE7C88">
        <w:t xml:space="preserve"> MQTT </w:t>
      </w:r>
      <w:r w:rsidR="00AE7C88" w:rsidRPr="00731862">
        <w:rPr>
          <w:i/>
          <w:iCs/>
        </w:rPr>
        <w:t>Client</w:t>
      </w:r>
      <w:r w:rsidR="00AE7C88">
        <w:t xml:space="preserve"> </w:t>
      </w:r>
      <w:r w:rsidR="00AE7C88">
        <w:rPr>
          <w:i/>
          <w:iCs/>
        </w:rPr>
        <w:t>Subscriber</w:t>
      </w:r>
      <w:r w:rsidR="00AE7C88">
        <w:t xml:space="preserve"> namun terdapat perbedaan jumlah komponen </w:t>
      </w:r>
      <w:r w:rsidR="00AE7C88">
        <w:rPr>
          <w:i/>
          <w:iCs/>
        </w:rPr>
        <w:t xml:space="preserve">control </w:t>
      </w:r>
      <w:r w:rsidR="00AE7C88">
        <w:t>yaitu</w:t>
      </w:r>
      <w:r w:rsidR="00A37F91">
        <w:t xml:space="preserve"> adanya kolom editor</w:t>
      </w:r>
      <w:r w:rsidR="00AE7C88">
        <w:rPr>
          <w:i/>
          <w:iCs/>
        </w:rPr>
        <w:t xml:space="preserve"> message </w:t>
      </w:r>
      <w:r w:rsidR="00AE7C88">
        <w:t>dengan tipe data string untuk menerima input sesuai yang diberikan oleh pengguna.</w:t>
      </w:r>
    </w:p>
    <w:p w14:paraId="3B784283" w14:textId="5E151B9C" w:rsidR="00B85C9E" w:rsidRPr="003256B2" w:rsidRDefault="00B85C9E" w:rsidP="00414118">
      <w:pPr>
        <w:spacing w:after="120"/>
        <w:ind w:firstLine="284"/>
        <w:jc w:val="both"/>
        <w:rPr>
          <w:spacing w:val="-1"/>
        </w:rPr>
      </w:pPr>
      <w:r>
        <w:rPr>
          <w:noProof/>
        </w:rPr>
        <w:t xml:space="preserve">Dalam pembuatan </w:t>
      </w:r>
      <w:r w:rsidRPr="00F01135">
        <w:rPr>
          <w:i/>
          <w:iCs/>
          <w:noProof/>
        </w:rPr>
        <w:t>backend</w:t>
      </w:r>
      <w:r>
        <w:rPr>
          <w:noProof/>
        </w:rPr>
        <w:t xml:space="preserve"> dari </w:t>
      </w:r>
      <w:r w:rsidR="00553451" w:rsidRPr="00553451">
        <w:rPr>
          <w:i/>
          <w:iCs/>
          <w:noProof/>
        </w:rPr>
        <w:t>Node</w:t>
      </w:r>
      <w:r w:rsidRPr="000F5E9E">
        <w:rPr>
          <w:noProof/>
        </w:rPr>
        <w:t xml:space="preserve"> MQTT </w:t>
      </w:r>
      <w:r w:rsidRPr="000F5E9E">
        <w:rPr>
          <w:i/>
          <w:iCs/>
          <w:noProof/>
        </w:rPr>
        <w:t>Client</w:t>
      </w:r>
      <w:r w:rsidRPr="000F5E9E">
        <w:rPr>
          <w:noProof/>
        </w:rPr>
        <w:t xml:space="preserve"> </w:t>
      </w:r>
      <w:r w:rsidRPr="000F5E9E">
        <w:rPr>
          <w:i/>
          <w:iCs/>
          <w:noProof/>
        </w:rPr>
        <w:t>Subscriber</w:t>
      </w:r>
      <w:r>
        <w:rPr>
          <w:i/>
          <w:iCs/>
          <w:noProof/>
        </w:rPr>
        <w:t xml:space="preserve"> </w:t>
      </w:r>
      <w:r>
        <w:rPr>
          <w:noProof/>
        </w:rPr>
        <w:t xml:space="preserve">dan </w:t>
      </w:r>
      <w:r w:rsidR="00553451" w:rsidRPr="00553451">
        <w:rPr>
          <w:i/>
          <w:iCs/>
          <w:noProof/>
        </w:rPr>
        <w:t>Node</w:t>
      </w:r>
      <w:r w:rsidRPr="000F5E9E">
        <w:rPr>
          <w:noProof/>
        </w:rPr>
        <w:t xml:space="preserve"> MQTT </w:t>
      </w:r>
      <w:r w:rsidRPr="000F5E9E">
        <w:rPr>
          <w:i/>
          <w:iCs/>
          <w:noProof/>
        </w:rPr>
        <w:t>Client</w:t>
      </w:r>
      <w:r>
        <w:rPr>
          <w:i/>
          <w:iCs/>
          <w:noProof/>
        </w:rPr>
        <w:t xml:space="preserve"> Publisher</w:t>
      </w:r>
      <w:r>
        <w:rPr>
          <w:noProof/>
        </w:rPr>
        <w:t xml:space="preserve"> untuk menjalankan fungsi MQTT maka diperlukan pembuatan fungsi khusus untuk mengirimkan atau mengambil nilai pada broker sesuai dengan </w:t>
      </w:r>
      <w:r>
        <w:rPr>
          <w:i/>
          <w:iCs/>
          <w:noProof/>
        </w:rPr>
        <w:t>credentials</w:t>
      </w:r>
      <w:r>
        <w:rPr>
          <w:noProof/>
        </w:rPr>
        <w:t xml:space="preserve"> broker yang telah didefinisikan pada </w:t>
      </w:r>
      <w:r w:rsidR="0092635A" w:rsidRPr="0092635A">
        <w:rPr>
          <w:i/>
          <w:iCs/>
          <w:noProof/>
        </w:rPr>
        <w:t>node</w:t>
      </w:r>
      <w:r>
        <w:rPr>
          <w:noProof/>
        </w:rPr>
        <w:t xml:space="preserve"> tersebut. Untuk membuat fungsi MQTT menggunakan </w:t>
      </w:r>
      <w:r>
        <w:rPr>
          <w:i/>
          <w:iCs/>
          <w:noProof/>
        </w:rPr>
        <w:t xml:space="preserve">library </w:t>
      </w:r>
      <w:r>
        <w:rPr>
          <w:noProof/>
        </w:rPr>
        <w:t xml:space="preserve">MQTT.js. Dalam </w:t>
      </w:r>
      <w:r w:rsidRPr="008A7C3A">
        <w:rPr>
          <w:i/>
          <w:iCs/>
          <w:noProof/>
        </w:rPr>
        <w:t>library</w:t>
      </w:r>
      <w:r>
        <w:rPr>
          <w:noProof/>
        </w:rPr>
        <w:t xml:space="preserve"> tersebut, terdapat fungsi bawaan seperti </w:t>
      </w:r>
      <w:r w:rsidRPr="008A7C3A">
        <w:rPr>
          <w:i/>
          <w:iCs/>
          <w:noProof/>
        </w:rPr>
        <w:t>connect</w:t>
      </w:r>
      <w:r>
        <w:rPr>
          <w:noProof/>
        </w:rPr>
        <w:t xml:space="preserve"> untuk menghubungkan </w:t>
      </w:r>
      <w:r w:rsidRPr="008A7C3A">
        <w:rPr>
          <w:i/>
          <w:iCs/>
          <w:noProof/>
        </w:rPr>
        <w:t>client</w:t>
      </w:r>
      <w:r>
        <w:rPr>
          <w:noProof/>
        </w:rPr>
        <w:t xml:space="preserve"> dengan broker, </w:t>
      </w:r>
      <w:r>
        <w:rPr>
          <w:i/>
          <w:iCs/>
          <w:noProof/>
        </w:rPr>
        <w:t xml:space="preserve">close </w:t>
      </w:r>
      <w:r>
        <w:rPr>
          <w:noProof/>
        </w:rPr>
        <w:t xml:space="preserve">untuk memutus koneksi antara </w:t>
      </w:r>
      <w:r w:rsidRPr="008A7C3A">
        <w:rPr>
          <w:i/>
          <w:iCs/>
          <w:noProof/>
        </w:rPr>
        <w:t>client</w:t>
      </w:r>
      <w:r>
        <w:rPr>
          <w:noProof/>
        </w:rPr>
        <w:t xml:space="preserve"> dengan broker,</w:t>
      </w:r>
      <w:r w:rsidRPr="008A7C3A">
        <w:rPr>
          <w:i/>
          <w:iCs/>
          <w:noProof/>
        </w:rPr>
        <w:t xml:space="preserve"> subscribe</w:t>
      </w:r>
      <w:r>
        <w:rPr>
          <w:noProof/>
        </w:rPr>
        <w:t xml:space="preserve"> untuk mengambil nilai dari broker berdasarkan topik yang telah didefinisikan pada </w:t>
      </w:r>
      <w:r w:rsidR="0092635A" w:rsidRPr="0092635A">
        <w:rPr>
          <w:i/>
          <w:iCs/>
          <w:noProof/>
        </w:rPr>
        <w:t>node</w:t>
      </w:r>
      <w:r>
        <w:rPr>
          <w:noProof/>
        </w:rPr>
        <w:t xml:space="preserve"> dan untuk mengirim nilai ke broker sesuai topik yang telah didefinisikan pada </w:t>
      </w:r>
      <w:r w:rsidR="0092635A" w:rsidRPr="0092635A">
        <w:rPr>
          <w:i/>
          <w:iCs/>
          <w:noProof/>
        </w:rPr>
        <w:t>node</w:t>
      </w:r>
      <w:r>
        <w:rPr>
          <w:i/>
          <w:iCs/>
          <w:noProof/>
        </w:rPr>
        <w:t>.</w:t>
      </w:r>
      <w:r>
        <w:rPr>
          <w:noProof/>
        </w:rPr>
        <w:t xml:space="preserve"> Pengiriman dan pengambilan nilai pada broker pada fungsi MQTT yang dibuat menggunakan penjadwalan setiap 5 detik sekali untuk menjalankan fungsi </w:t>
      </w:r>
      <w:r>
        <w:rPr>
          <w:i/>
          <w:iCs/>
          <w:noProof/>
        </w:rPr>
        <w:t xml:space="preserve">subscribe </w:t>
      </w:r>
      <w:r>
        <w:rPr>
          <w:noProof/>
        </w:rPr>
        <w:t xml:space="preserve">dan </w:t>
      </w:r>
      <w:r>
        <w:rPr>
          <w:i/>
          <w:iCs/>
          <w:noProof/>
        </w:rPr>
        <w:t>publish.</w:t>
      </w:r>
    </w:p>
    <w:p w14:paraId="0C1D44D1" w14:textId="00826BD9" w:rsidR="003256B2" w:rsidRPr="00FC649A" w:rsidRDefault="00553451" w:rsidP="00FC649A">
      <w:pPr>
        <w:pStyle w:val="Heading3"/>
        <w:rPr>
          <w:spacing w:val="-1"/>
          <w:lang w:eastAsia="zh-CN"/>
        </w:rPr>
      </w:pPr>
      <w:r w:rsidRPr="00FC649A">
        <w:rPr>
          <w:spacing w:val="-1"/>
          <w:lang w:eastAsia="zh-CN"/>
        </w:rPr>
        <w:t>Node</w:t>
      </w:r>
      <w:r w:rsidR="00414118" w:rsidRPr="00FC649A">
        <w:rPr>
          <w:spacing w:val="-1"/>
          <w:lang w:eastAsia="zh-CN"/>
        </w:rPr>
        <w:t xml:space="preserve"> Kalkulasi (Addition dan Multiplication)</w:t>
      </w:r>
    </w:p>
    <w:p w14:paraId="0554E37E" w14:textId="2246A824" w:rsidR="00414118" w:rsidRDefault="00414118" w:rsidP="00414118">
      <w:pPr>
        <w:rPr>
          <w:spacing w:val="-1"/>
        </w:rPr>
      </w:pPr>
      <w:r>
        <w:rPr>
          <w:noProof/>
        </w:rPr>
        <w:drawing>
          <wp:inline distT="0" distB="0" distL="0" distR="0" wp14:anchorId="630B6885" wp14:editId="4FD6B288">
            <wp:extent cx="848625" cy="88200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48625" cy="882000"/>
                    </a:xfrm>
                    <a:prstGeom prst="rect">
                      <a:avLst/>
                    </a:prstGeom>
                  </pic:spPr>
                </pic:pic>
              </a:graphicData>
            </a:graphic>
          </wp:inline>
        </w:drawing>
      </w:r>
      <w:r>
        <w:rPr>
          <w:spacing w:val="-1"/>
        </w:rPr>
        <w:tab/>
      </w:r>
      <w:r>
        <w:rPr>
          <w:noProof/>
        </w:rPr>
        <w:drawing>
          <wp:inline distT="0" distB="0" distL="0" distR="0" wp14:anchorId="3CB9DD04" wp14:editId="6C15D39A">
            <wp:extent cx="844365" cy="760911"/>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78572" cy="791737"/>
                    </a:xfrm>
                    <a:prstGeom prst="rect">
                      <a:avLst/>
                    </a:prstGeom>
                  </pic:spPr>
                </pic:pic>
              </a:graphicData>
            </a:graphic>
          </wp:inline>
        </w:drawing>
      </w:r>
    </w:p>
    <w:p w14:paraId="0A70918F" w14:textId="6FBEEA4A" w:rsidR="00414118" w:rsidRPr="00414118" w:rsidRDefault="001503B2" w:rsidP="001503B2">
      <w:pPr>
        <w:pStyle w:val="Caption"/>
        <w:spacing w:before="80" w:after="200"/>
        <w:rPr>
          <w:i w:val="0"/>
          <w:iCs w:val="0"/>
        </w:rPr>
      </w:pPr>
      <w:bookmarkStart w:id="8" w:name="_Toc43839665"/>
      <w:r w:rsidRPr="001503B2">
        <w:rPr>
          <w:i w:val="0"/>
          <w:iCs w:val="0"/>
          <w:sz w:val="16"/>
          <w:szCs w:val="16"/>
        </w:rPr>
        <w:t xml:space="preserve">Gambar </w:t>
      </w:r>
      <w:r w:rsidRPr="001503B2">
        <w:rPr>
          <w:i w:val="0"/>
          <w:iCs w:val="0"/>
          <w:sz w:val="16"/>
          <w:szCs w:val="16"/>
        </w:rPr>
        <w:fldChar w:fldCharType="begin"/>
      </w:r>
      <w:r w:rsidRPr="001503B2">
        <w:rPr>
          <w:i w:val="0"/>
          <w:iCs w:val="0"/>
          <w:sz w:val="16"/>
          <w:szCs w:val="16"/>
        </w:rPr>
        <w:instrText xml:space="preserve"> SEQ Gambar \* ARABIC </w:instrText>
      </w:r>
      <w:r w:rsidRPr="001503B2">
        <w:rPr>
          <w:i w:val="0"/>
          <w:iCs w:val="0"/>
          <w:sz w:val="16"/>
          <w:szCs w:val="16"/>
        </w:rPr>
        <w:fldChar w:fldCharType="separate"/>
      </w:r>
      <w:r w:rsidR="00BC2044">
        <w:rPr>
          <w:i w:val="0"/>
          <w:iCs w:val="0"/>
          <w:noProof/>
          <w:sz w:val="16"/>
          <w:szCs w:val="16"/>
        </w:rPr>
        <w:t>7</w:t>
      </w:r>
      <w:r w:rsidRPr="001503B2">
        <w:rPr>
          <w:i w:val="0"/>
          <w:iCs w:val="0"/>
          <w:sz w:val="16"/>
          <w:szCs w:val="16"/>
        </w:rPr>
        <w:fldChar w:fldCharType="end"/>
      </w:r>
      <w:r w:rsidRPr="001503B2">
        <w:rPr>
          <w:i w:val="0"/>
          <w:iCs w:val="0"/>
          <w:sz w:val="16"/>
          <w:szCs w:val="16"/>
        </w:rPr>
        <w:t xml:space="preserve">. </w:t>
      </w:r>
      <w:r w:rsidR="00553451" w:rsidRPr="00553451">
        <w:rPr>
          <w:sz w:val="16"/>
          <w:szCs w:val="16"/>
        </w:rPr>
        <w:t>Node</w:t>
      </w:r>
      <w:r w:rsidR="00414118" w:rsidRPr="00414118">
        <w:rPr>
          <w:i w:val="0"/>
          <w:iCs w:val="0"/>
          <w:sz w:val="16"/>
          <w:szCs w:val="16"/>
        </w:rPr>
        <w:t xml:space="preserve"> MQTT </w:t>
      </w:r>
      <w:r w:rsidR="00414118" w:rsidRPr="00912676">
        <w:rPr>
          <w:sz w:val="16"/>
          <w:szCs w:val="16"/>
        </w:rPr>
        <w:t>Addition</w:t>
      </w:r>
      <w:r w:rsidR="00414118" w:rsidRPr="00414118">
        <w:rPr>
          <w:i w:val="0"/>
          <w:iCs w:val="0"/>
          <w:sz w:val="16"/>
          <w:szCs w:val="16"/>
        </w:rPr>
        <w:t xml:space="preserve"> dan </w:t>
      </w:r>
      <w:r w:rsidR="00414118" w:rsidRPr="00912676">
        <w:rPr>
          <w:sz w:val="16"/>
          <w:szCs w:val="16"/>
        </w:rPr>
        <w:t>Multiplication</w:t>
      </w:r>
      <w:bookmarkEnd w:id="8"/>
    </w:p>
    <w:p w14:paraId="0BAD3D68" w14:textId="7F013F34" w:rsidR="00414118" w:rsidRDefault="00414118" w:rsidP="00414118">
      <w:pPr>
        <w:spacing w:after="120"/>
        <w:ind w:firstLine="284"/>
        <w:jc w:val="both"/>
      </w:pPr>
      <w:r>
        <w:t xml:space="preserve">Pada Gambar </w:t>
      </w:r>
      <w:r w:rsidR="001503B2">
        <w:t>7</w:t>
      </w:r>
      <w:r>
        <w:t xml:space="preserve">, menujukan bahwa kedua </w:t>
      </w:r>
      <w:r w:rsidR="0092635A" w:rsidRPr="0092635A">
        <w:rPr>
          <w:i/>
          <w:iCs/>
        </w:rPr>
        <w:t>node</w:t>
      </w:r>
      <w:r>
        <w:t xml:space="preserve"> tersebut digunakan untuk kalkulasi. </w:t>
      </w:r>
      <w:r w:rsidR="00553451" w:rsidRPr="00553451">
        <w:rPr>
          <w:i/>
          <w:iCs/>
        </w:rPr>
        <w:t>Node</w:t>
      </w:r>
      <w:r>
        <w:t xml:space="preserve"> MQTT </w:t>
      </w:r>
      <w:r>
        <w:rPr>
          <w:i/>
          <w:iCs/>
        </w:rPr>
        <w:t xml:space="preserve">Addition </w:t>
      </w:r>
      <w:r>
        <w:t xml:space="preserve">dibentuk </w:t>
      </w:r>
      <w:r>
        <w:lastRenderedPageBreak/>
        <w:t xml:space="preserve">untuk melakukan kalkulasi berupa penambahan dari pesan yang didapatkan dari </w:t>
      </w:r>
      <w:r w:rsidR="0092635A" w:rsidRPr="0092635A">
        <w:rPr>
          <w:i/>
          <w:iCs/>
        </w:rPr>
        <w:t>node</w:t>
      </w:r>
      <w:r>
        <w:t xml:space="preserve"> MQTT </w:t>
      </w:r>
      <w:r w:rsidRPr="00731862">
        <w:rPr>
          <w:i/>
          <w:iCs/>
        </w:rPr>
        <w:t>Client</w:t>
      </w:r>
      <w:r>
        <w:rPr>
          <w:i/>
          <w:iCs/>
        </w:rPr>
        <w:t xml:space="preserve"> Subscriber</w:t>
      </w:r>
      <w:r>
        <w:t xml:space="preserve"> serta pembagian dari pesan yang didapatkan dari </w:t>
      </w:r>
      <w:r w:rsidR="0092635A" w:rsidRPr="0092635A">
        <w:rPr>
          <w:i/>
          <w:iCs/>
        </w:rPr>
        <w:t>node</w:t>
      </w:r>
      <w:r>
        <w:t xml:space="preserve"> lain dengan pembagi berupa bilangan yang diberikan oleh pengguna. Pada </w:t>
      </w:r>
      <w:r w:rsidR="0092635A" w:rsidRPr="0092635A">
        <w:rPr>
          <w:i/>
          <w:iCs/>
        </w:rPr>
        <w:t>node</w:t>
      </w:r>
      <w:r>
        <w:t xml:space="preserve"> ini terdapat komponen </w:t>
      </w:r>
      <w:r w:rsidRPr="00676892">
        <w:rPr>
          <w:i/>
          <w:iCs/>
        </w:rPr>
        <w:t>control</w:t>
      </w:r>
      <w:r>
        <w:t xml:space="preserve"> dengan tipe data yang telah didefinisikan meliputi </w:t>
      </w:r>
      <w:r>
        <w:rPr>
          <w:i/>
          <w:iCs/>
        </w:rPr>
        <w:t>divider</w:t>
      </w:r>
      <w:r w:rsidRPr="00F22EA8">
        <w:t xml:space="preserve"> </w:t>
      </w:r>
      <w:r>
        <w:t xml:space="preserve">dengan tipe data </w:t>
      </w:r>
      <w:r>
        <w:rPr>
          <w:i/>
          <w:iCs/>
        </w:rPr>
        <w:t>number</w:t>
      </w:r>
      <w:r>
        <w:t xml:space="preserve"> untuk menerima input sesuai yang diberikan oleh pengguna serta </w:t>
      </w:r>
      <w:r>
        <w:rPr>
          <w:i/>
          <w:iCs/>
        </w:rPr>
        <w:t xml:space="preserve">topic </w:t>
      </w:r>
      <w:r>
        <w:t xml:space="preserve">dengan tipe data string untuk menerima </w:t>
      </w:r>
      <w:r w:rsidR="00213587">
        <w:t>pesan</w:t>
      </w:r>
      <w:r>
        <w:t xml:space="preserve"> yang diberikan oleh </w:t>
      </w:r>
      <w:r w:rsidR="0092635A" w:rsidRPr="0092635A">
        <w:rPr>
          <w:i/>
          <w:iCs/>
        </w:rPr>
        <w:t>node</w:t>
      </w:r>
      <w:r>
        <w:t xml:space="preserve"> lain </w:t>
      </w:r>
      <w:r w:rsidR="00213587">
        <w:t>(</w:t>
      </w:r>
      <w:r w:rsidR="00213587" w:rsidRPr="0092635A">
        <w:rPr>
          <w:i/>
          <w:iCs/>
        </w:rPr>
        <w:t>node</w:t>
      </w:r>
      <w:r w:rsidR="00213587">
        <w:t xml:space="preserve"> MQTT </w:t>
      </w:r>
      <w:r w:rsidR="00213587" w:rsidRPr="00731862">
        <w:rPr>
          <w:i/>
          <w:iCs/>
        </w:rPr>
        <w:t>Client</w:t>
      </w:r>
      <w:r w:rsidR="00213587" w:rsidRPr="000C2CE4">
        <w:rPr>
          <w:i/>
          <w:iCs/>
        </w:rPr>
        <w:t xml:space="preserve"> Subscribe</w:t>
      </w:r>
      <w:r w:rsidR="00213587">
        <w:rPr>
          <w:i/>
          <w:iCs/>
        </w:rPr>
        <w:t>r</w:t>
      </w:r>
      <w:r w:rsidR="00213587">
        <w:t xml:space="preserve">) </w:t>
      </w:r>
      <w:r>
        <w:t xml:space="preserve">melalui komponen </w:t>
      </w:r>
      <w:r w:rsidRPr="003A69A8">
        <w:rPr>
          <w:i/>
          <w:iCs/>
        </w:rPr>
        <w:t>input</w:t>
      </w:r>
      <w:r>
        <w:t xml:space="preserve">. Terdapat juga komponen </w:t>
      </w:r>
      <w:r>
        <w:rPr>
          <w:i/>
          <w:iCs/>
        </w:rPr>
        <w:t>output</w:t>
      </w:r>
      <w:r>
        <w:t xml:space="preserve"> yang akan mengirimkan hasil kalkulasi dari pesan yang telah didapatkan kepada </w:t>
      </w:r>
      <w:r w:rsidR="0092635A" w:rsidRPr="0092635A">
        <w:rPr>
          <w:i/>
          <w:iCs/>
        </w:rPr>
        <w:t>node</w:t>
      </w:r>
      <w:r>
        <w:t xml:space="preserve"> lain sesuai dengan koneksi yang dibuat (</w:t>
      </w:r>
      <w:r w:rsidR="00553451" w:rsidRPr="00553451">
        <w:rPr>
          <w:i/>
          <w:iCs/>
        </w:rPr>
        <w:t>Node</w:t>
      </w:r>
      <w:r>
        <w:t xml:space="preserve"> </w:t>
      </w:r>
      <w:r w:rsidRPr="000C2CE4">
        <w:rPr>
          <w:i/>
          <w:iCs/>
        </w:rPr>
        <w:t>Database</w:t>
      </w:r>
      <w:r>
        <w:t xml:space="preserve">). </w:t>
      </w:r>
      <w:r w:rsidR="00553451" w:rsidRPr="00553451">
        <w:rPr>
          <w:i/>
          <w:iCs/>
        </w:rPr>
        <w:t>Node</w:t>
      </w:r>
      <w:r>
        <w:t xml:space="preserve"> MQTT </w:t>
      </w:r>
      <w:r>
        <w:rPr>
          <w:i/>
          <w:iCs/>
        </w:rPr>
        <w:t>Multipication</w:t>
      </w:r>
      <w:r>
        <w:t xml:space="preserve"> dibentuk untuk untuk melakukan kalkulasi berupa perkalian dari pesan yang didapat dari </w:t>
      </w:r>
      <w:r w:rsidR="0092635A" w:rsidRPr="0092635A">
        <w:rPr>
          <w:i/>
          <w:iCs/>
        </w:rPr>
        <w:t>node</w:t>
      </w:r>
      <w:r>
        <w:t xml:space="preserve"> MQTT </w:t>
      </w:r>
      <w:r w:rsidRPr="00731862">
        <w:rPr>
          <w:i/>
          <w:iCs/>
        </w:rPr>
        <w:t>Client</w:t>
      </w:r>
      <w:r>
        <w:rPr>
          <w:i/>
          <w:iCs/>
        </w:rPr>
        <w:t xml:space="preserve"> Subscriber</w:t>
      </w:r>
      <w:r>
        <w:t xml:space="preserve">. </w:t>
      </w:r>
      <w:r w:rsidR="007468DA">
        <w:t xml:space="preserve">Pada </w:t>
      </w:r>
      <w:r w:rsidR="0092635A" w:rsidRPr="0092635A">
        <w:rPr>
          <w:i/>
          <w:iCs/>
        </w:rPr>
        <w:t>node</w:t>
      </w:r>
      <w:r w:rsidR="007468DA">
        <w:t xml:space="preserve"> ini terdapat komponen </w:t>
      </w:r>
      <w:r w:rsidR="007468DA" w:rsidRPr="00CF25AC">
        <w:rPr>
          <w:i/>
          <w:iCs/>
        </w:rPr>
        <w:t>input</w:t>
      </w:r>
      <w:r w:rsidR="007468DA">
        <w:t xml:space="preserve"> dan </w:t>
      </w:r>
      <w:r w:rsidR="007468DA">
        <w:rPr>
          <w:i/>
          <w:iCs/>
        </w:rPr>
        <w:t xml:space="preserve">output </w:t>
      </w:r>
      <w:r w:rsidR="007468DA">
        <w:t xml:space="preserve">yang memiliki fungsi yang sama dengan </w:t>
      </w:r>
      <w:r w:rsidR="00553451" w:rsidRPr="00553451">
        <w:rPr>
          <w:i/>
          <w:iCs/>
        </w:rPr>
        <w:t>Node</w:t>
      </w:r>
      <w:r w:rsidR="007468DA">
        <w:t xml:space="preserve"> MQTT </w:t>
      </w:r>
      <w:r w:rsidR="007468DA">
        <w:rPr>
          <w:i/>
          <w:iCs/>
        </w:rPr>
        <w:t xml:space="preserve">Addition. </w:t>
      </w:r>
      <w:r w:rsidR="007468DA">
        <w:t xml:space="preserve">Terdapat juga komponen </w:t>
      </w:r>
      <w:r w:rsidR="007468DA" w:rsidRPr="00676892">
        <w:rPr>
          <w:i/>
          <w:iCs/>
        </w:rPr>
        <w:t>control</w:t>
      </w:r>
      <w:r w:rsidR="007468DA">
        <w:t xml:space="preserve"> yang hampir sama dengan </w:t>
      </w:r>
      <w:r w:rsidR="00553451" w:rsidRPr="00553451">
        <w:rPr>
          <w:i/>
          <w:iCs/>
        </w:rPr>
        <w:t>Node</w:t>
      </w:r>
      <w:r w:rsidR="007468DA">
        <w:t xml:space="preserve"> MQTT </w:t>
      </w:r>
      <w:r w:rsidR="007468DA">
        <w:rPr>
          <w:i/>
          <w:iCs/>
        </w:rPr>
        <w:t>Addition</w:t>
      </w:r>
      <w:r w:rsidR="007468DA">
        <w:t xml:space="preserve"> namun terdapat perbedaan jumlah komponen </w:t>
      </w:r>
      <w:r w:rsidR="007468DA">
        <w:rPr>
          <w:i/>
          <w:iCs/>
        </w:rPr>
        <w:t xml:space="preserve">control </w:t>
      </w:r>
      <w:r w:rsidR="007468DA">
        <w:t xml:space="preserve">yaitu tidak adanya kolom editor </w:t>
      </w:r>
      <w:r w:rsidR="007468DA">
        <w:rPr>
          <w:i/>
          <w:iCs/>
        </w:rPr>
        <w:t>divider</w:t>
      </w:r>
      <w:r w:rsidR="007468DA">
        <w:t xml:space="preserve">. </w:t>
      </w:r>
    </w:p>
    <w:p w14:paraId="5BF318E8" w14:textId="3F8E56B7" w:rsidR="00B85C9E" w:rsidRPr="00414118" w:rsidRDefault="00B85C9E" w:rsidP="00414118">
      <w:pPr>
        <w:spacing w:after="120"/>
        <w:ind w:firstLine="284"/>
        <w:jc w:val="both"/>
        <w:rPr>
          <w:spacing w:val="-1"/>
        </w:rPr>
      </w:pPr>
      <w:r>
        <w:rPr>
          <w:noProof/>
        </w:rPr>
        <w:t xml:space="preserve">Dalam pembuatan </w:t>
      </w:r>
      <w:r w:rsidRPr="00F01135">
        <w:rPr>
          <w:i/>
          <w:iCs/>
          <w:noProof/>
        </w:rPr>
        <w:t>backend</w:t>
      </w:r>
      <w:r>
        <w:rPr>
          <w:noProof/>
        </w:rPr>
        <w:t xml:space="preserve"> dari </w:t>
      </w:r>
      <w:r w:rsidR="00553451" w:rsidRPr="00553451">
        <w:rPr>
          <w:i/>
          <w:iCs/>
          <w:noProof/>
        </w:rPr>
        <w:t>Node</w:t>
      </w:r>
      <w:r w:rsidRPr="000F5E9E">
        <w:rPr>
          <w:noProof/>
        </w:rPr>
        <w:t xml:space="preserve"> MQTT </w:t>
      </w:r>
      <w:r w:rsidRPr="000F5E9E">
        <w:rPr>
          <w:i/>
          <w:iCs/>
          <w:noProof/>
        </w:rPr>
        <w:t>Addition</w:t>
      </w:r>
      <w:r>
        <w:rPr>
          <w:i/>
          <w:iCs/>
          <w:noProof/>
        </w:rPr>
        <w:t xml:space="preserve"> </w:t>
      </w:r>
      <w:r>
        <w:rPr>
          <w:noProof/>
        </w:rPr>
        <w:t xml:space="preserve">dan </w:t>
      </w:r>
      <w:r w:rsidR="00553451" w:rsidRPr="00553451">
        <w:rPr>
          <w:i/>
          <w:iCs/>
          <w:noProof/>
        </w:rPr>
        <w:t>Node</w:t>
      </w:r>
      <w:r w:rsidRPr="000F5E9E">
        <w:rPr>
          <w:noProof/>
        </w:rPr>
        <w:t xml:space="preserve"> MQTT </w:t>
      </w:r>
      <w:r w:rsidRPr="000F5E9E">
        <w:rPr>
          <w:i/>
          <w:iCs/>
          <w:noProof/>
        </w:rPr>
        <w:t>Multipication</w:t>
      </w:r>
      <w:r>
        <w:rPr>
          <w:noProof/>
        </w:rPr>
        <w:t xml:space="preserve"> maka diperlukan pembuatan fungsi khusus untuk mengkalkulasikan (menambahkan dan mengalikan) nilai yang didapat dari </w:t>
      </w:r>
      <w:r w:rsidR="00553451" w:rsidRPr="00553451">
        <w:rPr>
          <w:i/>
          <w:iCs/>
          <w:noProof/>
        </w:rPr>
        <w:t>Node</w:t>
      </w:r>
      <w:r w:rsidRPr="000F5E9E">
        <w:rPr>
          <w:noProof/>
        </w:rPr>
        <w:t xml:space="preserve"> MQTT </w:t>
      </w:r>
      <w:r w:rsidRPr="000F5E9E">
        <w:rPr>
          <w:i/>
          <w:iCs/>
          <w:noProof/>
        </w:rPr>
        <w:t>Client</w:t>
      </w:r>
      <w:r w:rsidRPr="000F5E9E">
        <w:rPr>
          <w:noProof/>
        </w:rPr>
        <w:t xml:space="preserve"> </w:t>
      </w:r>
      <w:r w:rsidRPr="000F5E9E">
        <w:rPr>
          <w:i/>
          <w:iCs/>
          <w:noProof/>
        </w:rPr>
        <w:t>Subscriber</w:t>
      </w:r>
      <w:r>
        <w:rPr>
          <w:noProof/>
        </w:rPr>
        <w:t>.</w:t>
      </w:r>
      <w:r>
        <w:rPr>
          <w:i/>
          <w:iCs/>
          <w:noProof/>
        </w:rPr>
        <w:t xml:space="preserve"> </w:t>
      </w:r>
      <w:r>
        <w:rPr>
          <w:noProof/>
        </w:rPr>
        <w:t xml:space="preserve">Sebelum melakukan kalkulasi, nilai yang didapatkan tersebut bertipe data </w:t>
      </w:r>
      <w:r w:rsidRPr="00BA476F">
        <w:rPr>
          <w:i/>
          <w:iCs/>
          <w:noProof/>
        </w:rPr>
        <w:t>string</w:t>
      </w:r>
      <w:r>
        <w:rPr>
          <w:noProof/>
        </w:rPr>
        <w:t xml:space="preserve"> dan kemudian mengkonversi nilai tersebut dari tipe data </w:t>
      </w:r>
      <w:r w:rsidRPr="00BA476F">
        <w:rPr>
          <w:i/>
          <w:iCs/>
          <w:noProof/>
        </w:rPr>
        <w:t>string</w:t>
      </w:r>
      <w:r>
        <w:rPr>
          <w:noProof/>
        </w:rPr>
        <w:t xml:space="preserve"> menjadi </w:t>
      </w:r>
      <w:r>
        <w:rPr>
          <w:i/>
          <w:iCs/>
          <w:noProof/>
        </w:rPr>
        <w:t>float</w:t>
      </w:r>
      <w:r>
        <w:rPr>
          <w:noProof/>
        </w:rPr>
        <w:t xml:space="preserve">. Setelah nilai sudah dalam bentuk tipe data </w:t>
      </w:r>
      <w:r>
        <w:rPr>
          <w:i/>
          <w:iCs/>
          <w:noProof/>
        </w:rPr>
        <w:t xml:space="preserve">float </w:t>
      </w:r>
      <w:r>
        <w:rPr>
          <w:noProof/>
        </w:rPr>
        <w:t xml:space="preserve">maka kemudian akan ditambahkan atau dikalikan dengan nilai lainnya. Selain itu, untuk </w:t>
      </w:r>
      <w:r w:rsidR="00553451" w:rsidRPr="00553451">
        <w:rPr>
          <w:i/>
          <w:iCs/>
          <w:noProof/>
        </w:rPr>
        <w:t>Node</w:t>
      </w:r>
      <w:r w:rsidRPr="000F5E9E">
        <w:rPr>
          <w:noProof/>
        </w:rPr>
        <w:t xml:space="preserve"> MQTT </w:t>
      </w:r>
      <w:r w:rsidRPr="000F5E9E">
        <w:rPr>
          <w:i/>
          <w:iCs/>
          <w:noProof/>
        </w:rPr>
        <w:t>Addition</w:t>
      </w:r>
      <w:r>
        <w:rPr>
          <w:noProof/>
        </w:rPr>
        <w:t xml:space="preserve"> juga dapat melakukan pembagian terhadap nilai yang sudah bertipe data </w:t>
      </w:r>
      <w:r>
        <w:rPr>
          <w:i/>
          <w:iCs/>
          <w:noProof/>
        </w:rPr>
        <w:t>float</w:t>
      </w:r>
      <w:r>
        <w:rPr>
          <w:noProof/>
        </w:rPr>
        <w:t xml:space="preserve"> dengan pembagi berupa bilangan yang telah didefinisikan pada </w:t>
      </w:r>
      <w:r w:rsidR="0092635A" w:rsidRPr="0092635A">
        <w:rPr>
          <w:i/>
          <w:iCs/>
          <w:noProof/>
        </w:rPr>
        <w:t>node</w:t>
      </w:r>
      <w:r>
        <w:rPr>
          <w:i/>
          <w:iCs/>
          <w:noProof/>
        </w:rPr>
        <w:t xml:space="preserve"> </w:t>
      </w:r>
      <w:r w:rsidRPr="004C6243">
        <w:rPr>
          <w:noProof/>
        </w:rPr>
        <w:t>tersebut</w:t>
      </w:r>
      <w:r>
        <w:rPr>
          <w:i/>
          <w:iCs/>
          <w:noProof/>
        </w:rPr>
        <w:t>.</w:t>
      </w:r>
    </w:p>
    <w:p w14:paraId="774FC028" w14:textId="0DD38AD5" w:rsidR="003256B2" w:rsidRPr="00FC649A" w:rsidRDefault="00553451" w:rsidP="00FC649A">
      <w:pPr>
        <w:pStyle w:val="Heading3"/>
        <w:rPr>
          <w:spacing w:val="-1"/>
          <w:lang w:eastAsia="zh-CN"/>
        </w:rPr>
      </w:pPr>
      <w:r w:rsidRPr="00FC649A">
        <w:rPr>
          <w:spacing w:val="-1"/>
          <w:lang w:eastAsia="zh-CN"/>
        </w:rPr>
        <w:t>Node</w:t>
      </w:r>
      <w:r w:rsidR="00414118" w:rsidRPr="00FC649A">
        <w:rPr>
          <w:spacing w:val="-1"/>
          <w:lang w:eastAsia="zh-CN"/>
        </w:rPr>
        <w:t xml:space="preserve"> Database</w:t>
      </w:r>
    </w:p>
    <w:p w14:paraId="289B3668" w14:textId="4DB18C1D" w:rsidR="00414118" w:rsidRDefault="00414118" w:rsidP="00414118">
      <w:pPr>
        <w:rPr>
          <w:b/>
          <w:bCs/>
          <w:spacing w:val="-1"/>
        </w:rPr>
      </w:pPr>
      <w:r>
        <w:rPr>
          <w:noProof/>
        </w:rPr>
        <w:drawing>
          <wp:inline distT="0" distB="0" distL="0" distR="0" wp14:anchorId="77D12BDB" wp14:editId="66E6172C">
            <wp:extent cx="700391" cy="1540860"/>
            <wp:effectExtent l="0" t="0" r="508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18343" cy="1580354"/>
                    </a:xfrm>
                    <a:prstGeom prst="rect">
                      <a:avLst/>
                    </a:prstGeom>
                  </pic:spPr>
                </pic:pic>
              </a:graphicData>
            </a:graphic>
          </wp:inline>
        </w:drawing>
      </w:r>
    </w:p>
    <w:p w14:paraId="4C392D83" w14:textId="08274F6A" w:rsidR="00414118" w:rsidRPr="00414118" w:rsidRDefault="001503B2" w:rsidP="001503B2">
      <w:pPr>
        <w:pStyle w:val="Caption"/>
        <w:spacing w:before="80" w:after="200"/>
        <w:rPr>
          <w:i w:val="0"/>
          <w:iCs w:val="0"/>
        </w:rPr>
      </w:pPr>
      <w:bookmarkStart w:id="9" w:name="_Toc43839666"/>
      <w:r w:rsidRPr="001503B2">
        <w:rPr>
          <w:i w:val="0"/>
          <w:iCs w:val="0"/>
          <w:sz w:val="16"/>
          <w:szCs w:val="16"/>
        </w:rPr>
        <w:t xml:space="preserve">Gambar </w:t>
      </w:r>
      <w:r w:rsidRPr="001503B2">
        <w:rPr>
          <w:i w:val="0"/>
          <w:iCs w:val="0"/>
          <w:sz w:val="16"/>
          <w:szCs w:val="16"/>
        </w:rPr>
        <w:fldChar w:fldCharType="begin"/>
      </w:r>
      <w:r w:rsidRPr="001503B2">
        <w:rPr>
          <w:i w:val="0"/>
          <w:iCs w:val="0"/>
          <w:sz w:val="16"/>
          <w:szCs w:val="16"/>
        </w:rPr>
        <w:instrText xml:space="preserve"> SEQ Gambar \* ARABIC </w:instrText>
      </w:r>
      <w:r w:rsidRPr="001503B2">
        <w:rPr>
          <w:i w:val="0"/>
          <w:iCs w:val="0"/>
          <w:sz w:val="16"/>
          <w:szCs w:val="16"/>
        </w:rPr>
        <w:fldChar w:fldCharType="separate"/>
      </w:r>
      <w:r w:rsidR="00BC2044">
        <w:rPr>
          <w:i w:val="0"/>
          <w:iCs w:val="0"/>
          <w:noProof/>
          <w:sz w:val="16"/>
          <w:szCs w:val="16"/>
        </w:rPr>
        <w:t>8</w:t>
      </w:r>
      <w:r w:rsidRPr="001503B2">
        <w:rPr>
          <w:i w:val="0"/>
          <w:iCs w:val="0"/>
          <w:sz w:val="16"/>
          <w:szCs w:val="16"/>
        </w:rPr>
        <w:fldChar w:fldCharType="end"/>
      </w:r>
      <w:r w:rsidRPr="001503B2">
        <w:rPr>
          <w:i w:val="0"/>
          <w:iCs w:val="0"/>
          <w:sz w:val="16"/>
          <w:szCs w:val="16"/>
        </w:rPr>
        <w:t>.</w:t>
      </w:r>
      <w:r>
        <w:t xml:space="preserve"> </w:t>
      </w:r>
      <w:r w:rsidR="00553451" w:rsidRPr="00553451">
        <w:rPr>
          <w:sz w:val="16"/>
          <w:szCs w:val="16"/>
        </w:rPr>
        <w:t>Node</w:t>
      </w:r>
      <w:r w:rsidR="00414118" w:rsidRPr="00414118">
        <w:rPr>
          <w:i w:val="0"/>
          <w:iCs w:val="0"/>
          <w:sz w:val="16"/>
          <w:szCs w:val="16"/>
        </w:rPr>
        <w:t xml:space="preserve"> MQTT </w:t>
      </w:r>
      <w:r w:rsidR="00414118" w:rsidRPr="00414118">
        <w:rPr>
          <w:sz w:val="16"/>
          <w:szCs w:val="16"/>
        </w:rPr>
        <w:t>Database</w:t>
      </w:r>
      <w:bookmarkEnd w:id="9"/>
    </w:p>
    <w:p w14:paraId="2F5914BF" w14:textId="19A4138F" w:rsidR="00414118" w:rsidRDefault="00414118" w:rsidP="0070331B">
      <w:pPr>
        <w:spacing w:after="120"/>
        <w:ind w:firstLine="284"/>
        <w:jc w:val="both"/>
      </w:pPr>
      <w:r>
        <w:t>Berdasarkan Gambar</w:t>
      </w:r>
      <w:r w:rsidR="001503B2">
        <w:t xml:space="preserve"> 8</w:t>
      </w:r>
      <w:r>
        <w:t xml:space="preserve">, terlihat bahwa </w:t>
      </w:r>
      <w:r w:rsidR="0092635A" w:rsidRPr="0092635A">
        <w:rPr>
          <w:i/>
          <w:iCs/>
        </w:rPr>
        <w:t>node</w:t>
      </w:r>
      <w:r>
        <w:t xml:space="preserve"> MQTT </w:t>
      </w:r>
      <w:r>
        <w:rPr>
          <w:i/>
          <w:iCs/>
        </w:rPr>
        <w:t>Database</w:t>
      </w:r>
      <w:r>
        <w:t xml:space="preserve"> dibentuk untuk menyimpan pesan atau nilai yang didapat dari </w:t>
      </w:r>
      <w:r w:rsidR="0092635A" w:rsidRPr="0092635A">
        <w:rPr>
          <w:i/>
          <w:iCs/>
        </w:rPr>
        <w:t>node</w:t>
      </w:r>
      <w:r>
        <w:t xml:space="preserve"> lain (</w:t>
      </w:r>
      <w:r w:rsidR="00553451" w:rsidRPr="00553451">
        <w:rPr>
          <w:i/>
          <w:iCs/>
        </w:rPr>
        <w:t>Node</w:t>
      </w:r>
      <w:r>
        <w:t xml:space="preserve"> MQTT </w:t>
      </w:r>
      <w:r w:rsidRPr="00731862">
        <w:rPr>
          <w:i/>
          <w:iCs/>
        </w:rPr>
        <w:t>Client</w:t>
      </w:r>
      <w:r>
        <w:rPr>
          <w:i/>
          <w:iCs/>
        </w:rPr>
        <w:t xml:space="preserve"> Subscriber </w:t>
      </w:r>
      <w:r>
        <w:t xml:space="preserve">atau </w:t>
      </w:r>
      <w:r w:rsidR="00553451" w:rsidRPr="00553451">
        <w:rPr>
          <w:i/>
          <w:iCs/>
        </w:rPr>
        <w:t>Node</w:t>
      </w:r>
      <w:r>
        <w:t xml:space="preserve"> Kalkulasi) melalui komponen </w:t>
      </w:r>
      <w:r w:rsidRPr="00BA0646">
        <w:rPr>
          <w:i/>
          <w:iCs/>
        </w:rPr>
        <w:t>input</w:t>
      </w:r>
      <w:r>
        <w:t xml:space="preserve">. Pada </w:t>
      </w:r>
      <w:r w:rsidR="0092635A" w:rsidRPr="0092635A">
        <w:rPr>
          <w:i/>
          <w:iCs/>
        </w:rPr>
        <w:t>node</w:t>
      </w:r>
      <w:r>
        <w:t xml:space="preserve"> ini terdapat komponen </w:t>
      </w:r>
      <w:r w:rsidRPr="00676892">
        <w:rPr>
          <w:i/>
          <w:iCs/>
        </w:rPr>
        <w:t>control</w:t>
      </w:r>
      <w:r>
        <w:t xml:space="preserve"> dengan tipe data yang telah didefinisikan meliputi alamat server d</w:t>
      </w:r>
      <w:r>
        <w:rPr>
          <w:i/>
          <w:iCs/>
        </w:rPr>
        <w:t>atabase</w:t>
      </w:r>
      <w:r>
        <w:t xml:space="preserve">, </w:t>
      </w:r>
      <w:r>
        <w:rPr>
          <w:i/>
          <w:iCs/>
        </w:rPr>
        <w:t>database</w:t>
      </w:r>
      <w:r>
        <w:t xml:space="preserve">, </w:t>
      </w:r>
      <w:r>
        <w:rPr>
          <w:i/>
          <w:iCs/>
        </w:rPr>
        <w:t>table</w:t>
      </w:r>
      <w:r>
        <w:t>,</w:t>
      </w:r>
      <w:r w:rsidRPr="00AA2FCB">
        <w:rPr>
          <w:i/>
          <w:iCs/>
        </w:rPr>
        <w:t xml:space="preserve"> </w:t>
      </w:r>
      <w:r>
        <w:rPr>
          <w:i/>
          <w:iCs/>
        </w:rPr>
        <w:t>column</w:t>
      </w:r>
      <w:r>
        <w:t>,</w:t>
      </w:r>
      <w:r w:rsidRPr="00AA2FCB">
        <w:rPr>
          <w:i/>
          <w:iCs/>
        </w:rPr>
        <w:t xml:space="preserve"> username</w:t>
      </w:r>
      <w:r w:rsidR="00180112">
        <w:t>,</w:t>
      </w:r>
      <w:r>
        <w:t xml:space="preserve"> </w:t>
      </w:r>
      <w:r w:rsidRPr="00AA2FCB">
        <w:rPr>
          <w:i/>
          <w:iCs/>
        </w:rPr>
        <w:t>password</w:t>
      </w:r>
      <w:r>
        <w:rPr>
          <w:i/>
          <w:iCs/>
        </w:rPr>
        <w:t xml:space="preserve"> </w:t>
      </w:r>
      <w:r>
        <w:t xml:space="preserve">dengan tipe data string </w:t>
      </w:r>
      <w:r w:rsidR="00180112">
        <w:t xml:space="preserve">dan </w:t>
      </w:r>
      <w:r w:rsidR="00180112" w:rsidRPr="00AA2FCB">
        <w:rPr>
          <w:i/>
          <w:iCs/>
        </w:rPr>
        <w:t>port</w:t>
      </w:r>
      <w:r w:rsidR="00180112" w:rsidRPr="00F22EA8">
        <w:t xml:space="preserve"> </w:t>
      </w:r>
      <w:r w:rsidR="00180112">
        <w:t xml:space="preserve">dengan tipe data </w:t>
      </w:r>
      <w:r w:rsidR="00180112" w:rsidRPr="000A6217">
        <w:rPr>
          <w:i/>
          <w:iCs/>
        </w:rPr>
        <w:t>number</w:t>
      </w:r>
      <w:r w:rsidR="00180112">
        <w:t xml:space="preserve"> </w:t>
      </w:r>
      <w:r>
        <w:t xml:space="preserve">untuk menerima input sesuai yang diberikan oleh pengguna serta </w:t>
      </w:r>
      <w:r w:rsidRPr="00AA2FCB">
        <w:rPr>
          <w:i/>
          <w:iCs/>
        </w:rPr>
        <w:t>topic</w:t>
      </w:r>
      <w:r w:rsidRPr="00F22EA8">
        <w:t xml:space="preserve"> </w:t>
      </w:r>
      <w:r>
        <w:t xml:space="preserve">dengan tipe data string untuk menerima </w:t>
      </w:r>
      <w:r w:rsidR="00315EC8">
        <w:t>pesan</w:t>
      </w:r>
      <w:r>
        <w:t xml:space="preserve"> yang diberikan oleh </w:t>
      </w:r>
      <w:r w:rsidR="0092635A" w:rsidRPr="0092635A">
        <w:rPr>
          <w:i/>
          <w:iCs/>
        </w:rPr>
        <w:t>node</w:t>
      </w:r>
      <w:r>
        <w:t xml:space="preserve"> lain</w:t>
      </w:r>
      <w:r w:rsidR="00315EC8">
        <w:t xml:space="preserve"> (</w:t>
      </w:r>
      <w:r w:rsidR="00315EC8" w:rsidRPr="00553451">
        <w:rPr>
          <w:i/>
          <w:iCs/>
        </w:rPr>
        <w:t>Node</w:t>
      </w:r>
      <w:r w:rsidR="00315EC8">
        <w:t xml:space="preserve"> </w:t>
      </w:r>
      <w:r w:rsidR="00315EC8">
        <w:t xml:space="preserve">MQTT </w:t>
      </w:r>
      <w:r w:rsidR="00315EC8">
        <w:rPr>
          <w:i/>
          <w:iCs/>
        </w:rPr>
        <w:t>Client</w:t>
      </w:r>
      <w:r w:rsidR="00315EC8">
        <w:t xml:space="preserve"> </w:t>
      </w:r>
      <w:r w:rsidR="00315EC8" w:rsidRPr="000C2CE4">
        <w:rPr>
          <w:i/>
          <w:iCs/>
        </w:rPr>
        <w:t>Subscribe</w:t>
      </w:r>
      <w:r w:rsidR="00315EC8">
        <w:rPr>
          <w:i/>
          <w:iCs/>
        </w:rPr>
        <w:t>r</w:t>
      </w:r>
      <w:r w:rsidR="00315EC8">
        <w:t xml:space="preserve"> atau </w:t>
      </w:r>
      <w:r w:rsidR="00315EC8" w:rsidRPr="00553451">
        <w:rPr>
          <w:i/>
          <w:iCs/>
        </w:rPr>
        <w:t>Node</w:t>
      </w:r>
      <w:r w:rsidR="00315EC8">
        <w:t xml:space="preserve"> Kalkulasi)</w:t>
      </w:r>
      <w:r>
        <w:t xml:space="preserve"> melalui komponen </w:t>
      </w:r>
      <w:r w:rsidRPr="00731862">
        <w:rPr>
          <w:i/>
          <w:iCs/>
        </w:rPr>
        <w:t>input</w:t>
      </w:r>
      <w:r>
        <w:t xml:space="preserve">. </w:t>
      </w:r>
    </w:p>
    <w:p w14:paraId="04EE6AE4" w14:textId="782DBF69" w:rsidR="00B85C9E" w:rsidRPr="00414118" w:rsidRDefault="00B85C9E" w:rsidP="0070331B">
      <w:pPr>
        <w:spacing w:after="120"/>
        <w:ind w:firstLine="284"/>
        <w:jc w:val="both"/>
        <w:rPr>
          <w:b/>
          <w:bCs/>
          <w:spacing w:val="-1"/>
        </w:rPr>
      </w:pPr>
      <w:r>
        <w:rPr>
          <w:noProof/>
        </w:rPr>
        <w:t xml:space="preserve">Dalam pembuatan </w:t>
      </w:r>
      <w:r w:rsidRPr="00F01135">
        <w:rPr>
          <w:i/>
          <w:iCs/>
          <w:noProof/>
        </w:rPr>
        <w:t>backend</w:t>
      </w:r>
      <w:r>
        <w:rPr>
          <w:noProof/>
        </w:rPr>
        <w:t xml:space="preserve"> dari </w:t>
      </w:r>
      <w:r w:rsidR="00553451" w:rsidRPr="00553451">
        <w:rPr>
          <w:i/>
          <w:iCs/>
          <w:noProof/>
        </w:rPr>
        <w:t>Node</w:t>
      </w:r>
      <w:r w:rsidRPr="000F5E9E">
        <w:rPr>
          <w:noProof/>
        </w:rPr>
        <w:t xml:space="preserve"> MQTT </w:t>
      </w:r>
      <w:r>
        <w:rPr>
          <w:i/>
          <w:iCs/>
          <w:noProof/>
        </w:rPr>
        <w:t>Database</w:t>
      </w:r>
      <w:r>
        <w:rPr>
          <w:noProof/>
        </w:rPr>
        <w:t xml:space="preserve"> maka diperlukan pembuatan fungsi khusus untuk memasukan rekaman data atau nilai secara </w:t>
      </w:r>
      <w:r w:rsidRPr="00906F14">
        <w:rPr>
          <w:i/>
          <w:iCs/>
          <w:noProof/>
        </w:rPr>
        <w:t>realtime</w:t>
      </w:r>
      <w:r>
        <w:rPr>
          <w:noProof/>
        </w:rPr>
        <w:t xml:space="preserve"> berdasarkan </w:t>
      </w:r>
      <w:r>
        <w:rPr>
          <w:i/>
          <w:iCs/>
          <w:noProof/>
        </w:rPr>
        <w:t>timeseries</w:t>
      </w:r>
      <w:r>
        <w:rPr>
          <w:noProof/>
        </w:rPr>
        <w:t xml:space="preserve"> ke dalam </w:t>
      </w:r>
      <w:r w:rsidRPr="00710006">
        <w:rPr>
          <w:i/>
          <w:iCs/>
          <w:noProof/>
        </w:rPr>
        <w:t>database</w:t>
      </w:r>
      <w:r>
        <w:rPr>
          <w:noProof/>
        </w:rPr>
        <w:t xml:space="preserve">. Sebelum memasukan data </w:t>
      </w:r>
      <w:r>
        <w:rPr>
          <w:i/>
          <w:iCs/>
          <w:noProof/>
        </w:rPr>
        <w:t>realtime</w:t>
      </w:r>
      <w:r>
        <w:rPr>
          <w:noProof/>
        </w:rPr>
        <w:t xml:space="preserve"> ke dalam </w:t>
      </w:r>
      <w:r w:rsidRPr="00710006">
        <w:rPr>
          <w:i/>
          <w:iCs/>
          <w:noProof/>
        </w:rPr>
        <w:t>database</w:t>
      </w:r>
      <w:r>
        <w:rPr>
          <w:noProof/>
        </w:rPr>
        <w:t xml:space="preserve"> maka diperlukan pengaturan </w:t>
      </w:r>
      <w:r w:rsidRPr="00710006">
        <w:rPr>
          <w:i/>
          <w:iCs/>
          <w:noProof/>
        </w:rPr>
        <w:t>database</w:t>
      </w:r>
      <w:r>
        <w:rPr>
          <w:noProof/>
        </w:rPr>
        <w:t xml:space="preserve"> TimescaleDB yaitu instalasi ekstensi TimescaleDB pada layanan PostgreSQL, membuat tabel dengan kolom terakhir pada tabel bertipe data </w:t>
      </w:r>
      <w:r w:rsidRPr="00710006">
        <w:rPr>
          <w:i/>
          <w:iCs/>
          <w:noProof/>
        </w:rPr>
        <w:t>timestamp</w:t>
      </w:r>
      <w:r>
        <w:rPr>
          <w:noProof/>
        </w:rPr>
        <w:t xml:space="preserve"> dan kemudian membuat </w:t>
      </w:r>
      <w:r>
        <w:rPr>
          <w:i/>
          <w:iCs/>
          <w:noProof/>
        </w:rPr>
        <w:t xml:space="preserve">hypertable </w:t>
      </w:r>
      <w:r>
        <w:rPr>
          <w:noProof/>
        </w:rPr>
        <w:t xml:space="preserve">untuk tabel tersebut serta mengatur interval pada tabel </w:t>
      </w:r>
      <w:r>
        <w:rPr>
          <w:i/>
          <w:iCs/>
          <w:noProof/>
        </w:rPr>
        <w:t>chunk</w:t>
      </w:r>
      <w:r>
        <w:rPr>
          <w:noProof/>
        </w:rPr>
        <w:t xml:space="preserve">. Dalam membuat fungsi untuk memasukan nilai ke dalam </w:t>
      </w:r>
      <w:r>
        <w:rPr>
          <w:i/>
          <w:iCs/>
          <w:noProof/>
        </w:rPr>
        <w:t>database</w:t>
      </w:r>
      <w:r>
        <w:rPr>
          <w:noProof/>
        </w:rPr>
        <w:t xml:space="preserve"> maka digunakan </w:t>
      </w:r>
      <w:r>
        <w:rPr>
          <w:i/>
          <w:iCs/>
          <w:noProof/>
        </w:rPr>
        <w:t xml:space="preserve">library </w:t>
      </w:r>
      <w:r>
        <w:rPr>
          <w:noProof/>
        </w:rPr>
        <w:t xml:space="preserve">pg. Dalam </w:t>
      </w:r>
      <w:r>
        <w:rPr>
          <w:i/>
          <w:iCs/>
          <w:noProof/>
        </w:rPr>
        <w:t xml:space="preserve">library </w:t>
      </w:r>
      <w:r>
        <w:rPr>
          <w:noProof/>
        </w:rPr>
        <w:t xml:space="preserve">tersebut, terdapat fungsi bawaan </w:t>
      </w:r>
      <w:r w:rsidRPr="00383054">
        <w:rPr>
          <w:i/>
          <w:iCs/>
          <w:noProof/>
        </w:rPr>
        <w:t>Client</w:t>
      </w:r>
      <w:r>
        <w:rPr>
          <w:noProof/>
        </w:rPr>
        <w:t xml:space="preserve"> atau </w:t>
      </w:r>
      <w:r>
        <w:rPr>
          <w:i/>
          <w:iCs/>
          <w:noProof/>
        </w:rPr>
        <w:t xml:space="preserve">Pool </w:t>
      </w:r>
      <w:r>
        <w:rPr>
          <w:noProof/>
        </w:rPr>
        <w:t xml:space="preserve">untuk mendefinisikan </w:t>
      </w:r>
      <w:r>
        <w:rPr>
          <w:i/>
          <w:iCs/>
          <w:noProof/>
        </w:rPr>
        <w:t>connection string</w:t>
      </w:r>
      <w:r>
        <w:rPr>
          <w:noProof/>
        </w:rPr>
        <w:t xml:space="preserve"> yang berisi </w:t>
      </w:r>
      <w:r>
        <w:rPr>
          <w:i/>
          <w:iCs/>
          <w:noProof/>
        </w:rPr>
        <w:t>credentials</w:t>
      </w:r>
      <w:r>
        <w:rPr>
          <w:noProof/>
        </w:rPr>
        <w:t xml:space="preserve"> </w:t>
      </w:r>
      <w:r>
        <w:rPr>
          <w:i/>
          <w:iCs/>
          <w:noProof/>
        </w:rPr>
        <w:t xml:space="preserve">database </w:t>
      </w:r>
      <w:r>
        <w:rPr>
          <w:noProof/>
        </w:rPr>
        <w:t xml:space="preserve">dan </w:t>
      </w:r>
      <w:r>
        <w:rPr>
          <w:i/>
          <w:iCs/>
          <w:noProof/>
        </w:rPr>
        <w:t xml:space="preserve">connect </w:t>
      </w:r>
      <w:r>
        <w:rPr>
          <w:noProof/>
        </w:rPr>
        <w:t xml:space="preserve">yang digunakan untuk membentuk koneksi dengan </w:t>
      </w:r>
      <w:r>
        <w:rPr>
          <w:i/>
          <w:iCs/>
          <w:noProof/>
        </w:rPr>
        <w:t>database</w:t>
      </w:r>
      <w:r>
        <w:rPr>
          <w:noProof/>
        </w:rPr>
        <w:t xml:space="preserve"> dan </w:t>
      </w:r>
      <w:r w:rsidRPr="00A076B4">
        <w:rPr>
          <w:i/>
          <w:iCs/>
          <w:noProof/>
        </w:rPr>
        <w:t>query</w:t>
      </w:r>
      <w:r>
        <w:rPr>
          <w:noProof/>
        </w:rPr>
        <w:t xml:space="preserve"> untuk mengeksekusi </w:t>
      </w:r>
      <w:r w:rsidRPr="00A076B4">
        <w:rPr>
          <w:i/>
          <w:iCs/>
          <w:noProof/>
        </w:rPr>
        <w:t>query</w:t>
      </w:r>
      <w:r>
        <w:rPr>
          <w:noProof/>
        </w:rPr>
        <w:t xml:space="preserve"> yang diinginkan.  Pembuatan </w:t>
      </w:r>
      <w:r>
        <w:rPr>
          <w:i/>
          <w:iCs/>
          <w:noProof/>
        </w:rPr>
        <w:t>query</w:t>
      </w:r>
      <w:r>
        <w:rPr>
          <w:noProof/>
        </w:rPr>
        <w:t xml:space="preserve"> pada TimescaleDB</w:t>
      </w:r>
      <w:r>
        <w:rPr>
          <w:i/>
          <w:iCs/>
          <w:noProof/>
        </w:rPr>
        <w:t xml:space="preserve"> </w:t>
      </w:r>
      <w:r>
        <w:rPr>
          <w:noProof/>
        </w:rPr>
        <w:t xml:space="preserve">yang ingin dieksekusi tidak jauh berbeda dengan pembuatan </w:t>
      </w:r>
      <w:r>
        <w:rPr>
          <w:i/>
          <w:iCs/>
          <w:noProof/>
        </w:rPr>
        <w:t xml:space="preserve">query </w:t>
      </w:r>
      <w:r>
        <w:rPr>
          <w:noProof/>
        </w:rPr>
        <w:t xml:space="preserve">pada PostgreSQL. Data </w:t>
      </w:r>
      <w:r>
        <w:rPr>
          <w:i/>
          <w:iCs/>
          <w:noProof/>
        </w:rPr>
        <w:t>realtime</w:t>
      </w:r>
      <w:r>
        <w:rPr>
          <w:noProof/>
        </w:rPr>
        <w:t xml:space="preserve"> yang dimasukan ke dalam </w:t>
      </w:r>
      <w:r w:rsidRPr="00F9725F">
        <w:rPr>
          <w:i/>
          <w:iCs/>
          <w:noProof/>
        </w:rPr>
        <w:t>database</w:t>
      </w:r>
      <w:r>
        <w:rPr>
          <w:noProof/>
        </w:rPr>
        <w:t xml:space="preserve"> tidak lebih dari 5 data (tidak termasuk data </w:t>
      </w:r>
      <w:r w:rsidRPr="00906F14">
        <w:rPr>
          <w:i/>
          <w:iCs/>
          <w:noProof/>
        </w:rPr>
        <w:t>timestamp</w:t>
      </w:r>
      <w:r>
        <w:rPr>
          <w:noProof/>
        </w:rPr>
        <w:t xml:space="preserve">) sesuai dengan komponen </w:t>
      </w:r>
      <w:r w:rsidRPr="00F9725F">
        <w:rPr>
          <w:i/>
          <w:iCs/>
          <w:noProof/>
        </w:rPr>
        <w:t>input</w:t>
      </w:r>
      <w:r>
        <w:rPr>
          <w:noProof/>
        </w:rPr>
        <w:t xml:space="preserve"> pada </w:t>
      </w:r>
      <w:r w:rsidR="0092635A" w:rsidRPr="0092635A">
        <w:rPr>
          <w:i/>
          <w:iCs/>
          <w:noProof/>
        </w:rPr>
        <w:t>node</w:t>
      </w:r>
      <w:r>
        <w:rPr>
          <w:i/>
          <w:iCs/>
          <w:noProof/>
        </w:rPr>
        <w:t xml:space="preserve"> </w:t>
      </w:r>
      <w:r>
        <w:rPr>
          <w:noProof/>
        </w:rPr>
        <w:t xml:space="preserve">tersebut. Proses memasukan data </w:t>
      </w:r>
      <w:r>
        <w:rPr>
          <w:i/>
          <w:iCs/>
          <w:noProof/>
        </w:rPr>
        <w:t>realtime</w:t>
      </w:r>
      <w:r>
        <w:rPr>
          <w:noProof/>
        </w:rPr>
        <w:t xml:space="preserve"> ke dalam </w:t>
      </w:r>
      <w:r>
        <w:rPr>
          <w:i/>
          <w:iCs/>
          <w:noProof/>
        </w:rPr>
        <w:t>database</w:t>
      </w:r>
      <w:r>
        <w:rPr>
          <w:noProof/>
        </w:rPr>
        <w:t xml:space="preserve"> dilakukan dengan penjadwalan setiap 5 detik sekali untuk menjalankan </w:t>
      </w:r>
      <w:r>
        <w:rPr>
          <w:i/>
          <w:iCs/>
          <w:noProof/>
        </w:rPr>
        <w:t>query</w:t>
      </w:r>
      <w:r>
        <w:rPr>
          <w:noProof/>
        </w:rPr>
        <w:t xml:space="preserve"> </w:t>
      </w:r>
      <w:r>
        <w:rPr>
          <w:i/>
          <w:iCs/>
          <w:noProof/>
        </w:rPr>
        <w:t>insert</w:t>
      </w:r>
      <w:r>
        <w:rPr>
          <w:noProof/>
        </w:rPr>
        <w:t xml:space="preserve"> berdasarkan </w:t>
      </w:r>
      <w:r>
        <w:rPr>
          <w:i/>
          <w:iCs/>
          <w:noProof/>
        </w:rPr>
        <w:t>credentials</w:t>
      </w:r>
      <w:r>
        <w:rPr>
          <w:noProof/>
        </w:rPr>
        <w:t xml:space="preserve"> </w:t>
      </w:r>
      <w:r>
        <w:rPr>
          <w:i/>
          <w:iCs/>
          <w:noProof/>
        </w:rPr>
        <w:t>database</w:t>
      </w:r>
      <w:r>
        <w:rPr>
          <w:noProof/>
        </w:rPr>
        <w:t xml:space="preserve"> yang telah didefinisikan pada </w:t>
      </w:r>
      <w:r w:rsidR="0092635A" w:rsidRPr="0092635A">
        <w:rPr>
          <w:i/>
          <w:iCs/>
          <w:noProof/>
        </w:rPr>
        <w:t>node</w:t>
      </w:r>
      <w:r>
        <w:rPr>
          <w:noProof/>
        </w:rPr>
        <w:t xml:space="preserve"> tersebut.</w:t>
      </w:r>
    </w:p>
    <w:p w14:paraId="7374C146" w14:textId="19956C4A" w:rsidR="0070331B" w:rsidRPr="00FC649A" w:rsidRDefault="00553451" w:rsidP="00FC649A">
      <w:pPr>
        <w:pStyle w:val="Heading3"/>
        <w:rPr>
          <w:spacing w:val="-1"/>
          <w:lang w:eastAsia="zh-CN"/>
        </w:rPr>
      </w:pPr>
      <w:r w:rsidRPr="00FC649A">
        <w:rPr>
          <w:spacing w:val="-1"/>
          <w:lang w:eastAsia="zh-CN"/>
        </w:rPr>
        <w:t>Node</w:t>
      </w:r>
      <w:r w:rsidR="0070331B" w:rsidRPr="00FC649A">
        <w:rPr>
          <w:spacing w:val="-1"/>
          <w:lang w:eastAsia="zh-CN"/>
        </w:rPr>
        <w:t xml:space="preserve"> Akumulator (Load dan Generator)</w:t>
      </w:r>
    </w:p>
    <w:p w14:paraId="0150BB9C" w14:textId="3CBE6063" w:rsidR="003256B2" w:rsidRDefault="0070331B" w:rsidP="0070331B">
      <w:pPr>
        <w:rPr>
          <w:b/>
          <w:bCs/>
          <w:spacing w:val="-1"/>
        </w:rPr>
      </w:pPr>
      <w:r>
        <w:rPr>
          <w:noProof/>
        </w:rPr>
        <w:drawing>
          <wp:inline distT="0" distB="0" distL="0" distR="0" wp14:anchorId="5BD85A52" wp14:editId="19E336EA">
            <wp:extent cx="836579" cy="181339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7792" cy="1989428"/>
                    </a:xfrm>
                    <a:prstGeom prst="rect">
                      <a:avLst/>
                    </a:prstGeom>
                  </pic:spPr>
                </pic:pic>
              </a:graphicData>
            </a:graphic>
          </wp:inline>
        </w:drawing>
      </w:r>
      <w:r>
        <w:rPr>
          <w:b/>
          <w:bCs/>
          <w:spacing w:val="-1"/>
        </w:rPr>
        <w:tab/>
      </w:r>
      <w:r>
        <w:rPr>
          <w:noProof/>
        </w:rPr>
        <w:drawing>
          <wp:inline distT="0" distB="0" distL="0" distR="0" wp14:anchorId="6BBD87BD" wp14:editId="7A65DFB3">
            <wp:extent cx="856034" cy="1269121"/>
            <wp:effectExtent l="0" t="0" r="127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96273" cy="1328777"/>
                    </a:xfrm>
                    <a:prstGeom prst="rect">
                      <a:avLst/>
                    </a:prstGeom>
                  </pic:spPr>
                </pic:pic>
              </a:graphicData>
            </a:graphic>
          </wp:inline>
        </w:drawing>
      </w:r>
    </w:p>
    <w:p w14:paraId="1F8F3130" w14:textId="3BD394AC" w:rsidR="0070331B" w:rsidRPr="0070331B" w:rsidRDefault="001503B2" w:rsidP="001503B2">
      <w:pPr>
        <w:pStyle w:val="Caption"/>
        <w:spacing w:before="80" w:after="200"/>
        <w:rPr>
          <w:i w:val="0"/>
          <w:iCs w:val="0"/>
        </w:rPr>
      </w:pPr>
      <w:bookmarkStart w:id="10" w:name="_Toc43839667"/>
      <w:r w:rsidRPr="001503B2">
        <w:rPr>
          <w:i w:val="0"/>
          <w:iCs w:val="0"/>
          <w:sz w:val="16"/>
          <w:szCs w:val="16"/>
        </w:rPr>
        <w:t xml:space="preserve">Gambar </w:t>
      </w:r>
      <w:r w:rsidRPr="001503B2">
        <w:rPr>
          <w:i w:val="0"/>
          <w:iCs w:val="0"/>
          <w:sz w:val="16"/>
          <w:szCs w:val="16"/>
        </w:rPr>
        <w:fldChar w:fldCharType="begin"/>
      </w:r>
      <w:r w:rsidRPr="001503B2">
        <w:rPr>
          <w:i w:val="0"/>
          <w:iCs w:val="0"/>
          <w:sz w:val="16"/>
          <w:szCs w:val="16"/>
        </w:rPr>
        <w:instrText xml:space="preserve"> SEQ Gambar \* ARABIC </w:instrText>
      </w:r>
      <w:r w:rsidRPr="001503B2">
        <w:rPr>
          <w:i w:val="0"/>
          <w:iCs w:val="0"/>
          <w:sz w:val="16"/>
          <w:szCs w:val="16"/>
        </w:rPr>
        <w:fldChar w:fldCharType="separate"/>
      </w:r>
      <w:r w:rsidR="00BC2044">
        <w:rPr>
          <w:i w:val="0"/>
          <w:iCs w:val="0"/>
          <w:noProof/>
          <w:sz w:val="16"/>
          <w:szCs w:val="16"/>
        </w:rPr>
        <w:t>9</w:t>
      </w:r>
      <w:r w:rsidRPr="001503B2">
        <w:rPr>
          <w:i w:val="0"/>
          <w:iCs w:val="0"/>
          <w:sz w:val="16"/>
          <w:szCs w:val="16"/>
        </w:rPr>
        <w:fldChar w:fldCharType="end"/>
      </w:r>
      <w:r w:rsidRPr="001503B2">
        <w:rPr>
          <w:i w:val="0"/>
          <w:iCs w:val="0"/>
          <w:sz w:val="16"/>
          <w:szCs w:val="16"/>
        </w:rPr>
        <w:t>.</w:t>
      </w:r>
      <w:r>
        <w:t xml:space="preserve"> </w:t>
      </w:r>
      <w:r w:rsidR="00553451" w:rsidRPr="00553451">
        <w:rPr>
          <w:sz w:val="16"/>
          <w:szCs w:val="16"/>
        </w:rPr>
        <w:t>Node</w:t>
      </w:r>
      <w:r w:rsidR="0070331B" w:rsidRPr="0070331B">
        <w:rPr>
          <w:i w:val="0"/>
          <w:iCs w:val="0"/>
          <w:sz w:val="16"/>
          <w:szCs w:val="16"/>
        </w:rPr>
        <w:t xml:space="preserve"> </w:t>
      </w:r>
      <w:r w:rsidR="0070331B" w:rsidRPr="0092635A">
        <w:rPr>
          <w:sz w:val="16"/>
          <w:szCs w:val="16"/>
        </w:rPr>
        <w:t>Generator</w:t>
      </w:r>
      <w:r w:rsidR="0070331B" w:rsidRPr="0070331B">
        <w:rPr>
          <w:i w:val="0"/>
          <w:iCs w:val="0"/>
          <w:sz w:val="16"/>
          <w:szCs w:val="16"/>
        </w:rPr>
        <w:t xml:space="preserve"> dan </w:t>
      </w:r>
      <w:r w:rsidR="0070331B" w:rsidRPr="0070331B">
        <w:rPr>
          <w:sz w:val="16"/>
          <w:szCs w:val="16"/>
        </w:rPr>
        <w:t>Load Accumulator</w:t>
      </w:r>
      <w:bookmarkEnd w:id="10"/>
    </w:p>
    <w:p w14:paraId="6E848456" w14:textId="791FB1A3" w:rsidR="0070331B" w:rsidRDefault="0070331B" w:rsidP="0070331B">
      <w:pPr>
        <w:spacing w:after="120"/>
        <w:ind w:firstLine="284"/>
        <w:jc w:val="both"/>
      </w:pPr>
      <w:r>
        <w:t xml:space="preserve">Pada Gambar </w:t>
      </w:r>
      <w:r w:rsidR="001503B2">
        <w:t>9</w:t>
      </w:r>
      <w:r>
        <w:t xml:space="preserve">, menunjukan bahwa </w:t>
      </w:r>
      <w:r w:rsidR="0092635A" w:rsidRPr="0092635A">
        <w:rPr>
          <w:i/>
          <w:iCs/>
        </w:rPr>
        <w:t>node</w:t>
      </w:r>
      <w:r>
        <w:t xml:space="preserve"> </w:t>
      </w:r>
      <w:r w:rsidRPr="0092635A">
        <w:rPr>
          <w:i/>
          <w:iCs/>
        </w:rPr>
        <w:t>Generator</w:t>
      </w:r>
      <w:r>
        <w:t xml:space="preserve"> dan</w:t>
      </w:r>
      <w:r>
        <w:rPr>
          <w:i/>
          <w:iCs/>
        </w:rPr>
        <w:t xml:space="preserve"> Load Accumulator </w:t>
      </w:r>
      <w:r>
        <w:t xml:space="preserve">dibentuk untuk menghitung total energi yang digunakan selama sehari pada generator dan beban. Total energi yang dihitung berdasarkan akumulasi daya per hari yang didapatkan dari database kemudian diakumulasikan lagi dengan total energi pada hari sebelumnya </w:t>
      </w:r>
      <w:r w:rsidRPr="00E212D4">
        <w:t xml:space="preserve">sehingga menyebabkan </w:t>
      </w:r>
      <w:r>
        <w:t>total enegi</w:t>
      </w:r>
      <w:r w:rsidRPr="00E212D4">
        <w:t xml:space="preserve"> dalam k</w:t>
      </w:r>
      <w:r>
        <w:t>W</w:t>
      </w:r>
      <w:r w:rsidRPr="00E212D4">
        <w:t xml:space="preserve">h </w:t>
      </w:r>
      <w:r>
        <w:t>akan</w:t>
      </w:r>
      <w:r w:rsidRPr="00E212D4">
        <w:t xml:space="preserve"> bertambah terus menerus setiap harinya</w:t>
      </w:r>
      <w:r>
        <w:t xml:space="preserve">. Pada </w:t>
      </w:r>
      <w:r w:rsidR="00553451" w:rsidRPr="00553451">
        <w:rPr>
          <w:i/>
          <w:iCs/>
        </w:rPr>
        <w:t>Node</w:t>
      </w:r>
      <w:r>
        <w:t xml:space="preserve"> </w:t>
      </w:r>
      <w:r>
        <w:rPr>
          <w:i/>
          <w:iCs/>
        </w:rPr>
        <w:t>Load Accumulator</w:t>
      </w:r>
      <w:r>
        <w:t xml:space="preserve"> terdapat komponen </w:t>
      </w:r>
      <w:r w:rsidRPr="00676892">
        <w:rPr>
          <w:i/>
          <w:iCs/>
        </w:rPr>
        <w:t>control</w:t>
      </w:r>
      <w:r>
        <w:t xml:space="preserve"> dengan tipe data yang telah didefinisikan yaitu alamat host </w:t>
      </w:r>
      <w:r w:rsidRPr="0063644D">
        <w:rPr>
          <w:i/>
          <w:iCs/>
        </w:rPr>
        <w:t>d</w:t>
      </w:r>
      <w:r>
        <w:rPr>
          <w:i/>
          <w:iCs/>
        </w:rPr>
        <w:t>atabase</w:t>
      </w:r>
      <w:r>
        <w:t xml:space="preserve">, </w:t>
      </w:r>
      <w:r>
        <w:rPr>
          <w:i/>
          <w:iCs/>
        </w:rPr>
        <w:t>database</w:t>
      </w:r>
      <w:r>
        <w:t xml:space="preserve">, </w:t>
      </w:r>
      <w:r>
        <w:rPr>
          <w:i/>
          <w:iCs/>
        </w:rPr>
        <w:t>table</w:t>
      </w:r>
      <w:r>
        <w:t>,</w:t>
      </w:r>
      <w:r w:rsidRPr="00AA2FCB">
        <w:rPr>
          <w:i/>
          <w:iCs/>
        </w:rPr>
        <w:t xml:space="preserve"> </w:t>
      </w:r>
      <w:r>
        <w:rPr>
          <w:i/>
          <w:iCs/>
        </w:rPr>
        <w:t>column</w:t>
      </w:r>
      <w:r>
        <w:t>,</w:t>
      </w:r>
      <w:r w:rsidRPr="00AA2FCB">
        <w:rPr>
          <w:i/>
          <w:iCs/>
        </w:rPr>
        <w:t xml:space="preserve"> username</w:t>
      </w:r>
      <w:r>
        <w:rPr>
          <w:i/>
          <w:iCs/>
        </w:rPr>
        <w:t xml:space="preserve"> </w:t>
      </w:r>
      <w:r>
        <w:t xml:space="preserve">dan </w:t>
      </w:r>
      <w:r w:rsidRPr="00AA2FCB">
        <w:rPr>
          <w:i/>
          <w:iCs/>
        </w:rPr>
        <w:t>password</w:t>
      </w:r>
      <w:r>
        <w:rPr>
          <w:i/>
          <w:iCs/>
        </w:rPr>
        <w:t xml:space="preserve"> </w:t>
      </w:r>
      <w:r>
        <w:t xml:space="preserve">dengan tipe data string </w:t>
      </w:r>
      <w:r w:rsidR="00FA258E">
        <w:t xml:space="preserve">serta </w:t>
      </w:r>
      <w:r w:rsidR="00FA258E" w:rsidRPr="00AA2FCB">
        <w:rPr>
          <w:i/>
          <w:iCs/>
        </w:rPr>
        <w:t>port</w:t>
      </w:r>
      <w:r w:rsidR="00FA258E" w:rsidRPr="00F22EA8">
        <w:t xml:space="preserve"> </w:t>
      </w:r>
      <w:r w:rsidR="00FA258E">
        <w:t xml:space="preserve">dengan tipe data </w:t>
      </w:r>
      <w:r w:rsidR="00FA258E" w:rsidRPr="000A6217">
        <w:rPr>
          <w:i/>
          <w:iCs/>
        </w:rPr>
        <w:t>number</w:t>
      </w:r>
      <w:r w:rsidR="00FA258E">
        <w:t xml:space="preserve"> </w:t>
      </w:r>
      <w:r>
        <w:t xml:space="preserve">untuk menerima input sesuai yang diberikan oleh pengguna. Pada </w:t>
      </w:r>
      <w:r w:rsidR="00553451" w:rsidRPr="00553451">
        <w:rPr>
          <w:i/>
          <w:iCs/>
        </w:rPr>
        <w:t>Node</w:t>
      </w:r>
      <w:r>
        <w:t xml:space="preserve"> </w:t>
      </w:r>
      <w:r w:rsidRPr="00E0453A">
        <w:t>Generator</w:t>
      </w:r>
      <w:r>
        <w:rPr>
          <w:i/>
          <w:iCs/>
        </w:rPr>
        <w:t xml:space="preserve"> Accumulator</w:t>
      </w:r>
      <w:r>
        <w:t xml:space="preserve"> terdapat komponen </w:t>
      </w:r>
      <w:r>
        <w:rPr>
          <w:i/>
          <w:iCs/>
        </w:rPr>
        <w:t>control</w:t>
      </w:r>
      <w:r>
        <w:t xml:space="preserve"> yang hampir sama dengan </w:t>
      </w:r>
      <w:r w:rsidR="00553451" w:rsidRPr="00553451">
        <w:rPr>
          <w:i/>
          <w:iCs/>
        </w:rPr>
        <w:t>Node</w:t>
      </w:r>
      <w:r>
        <w:t xml:space="preserve"> </w:t>
      </w:r>
      <w:r>
        <w:rPr>
          <w:i/>
          <w:iCs/>
        </w:rPr>
        <w:t>Load Accumulator</w:t>
      </w:r>
      <w:r>
        <w:t xml:space="preserve"> namun terdapat perbedaan</w:t>
      </w:r>
      <w:r w:rsidR="007468DA">
        <w:t xml:space="preserve"> </w:t>
      </w:r>
      <w:bookmarkStart w:id="11" w:name="_Hlk44185616"/>
      <w:r>
        <w:t xml:space="preserve">jumlah komponen </w:t>
      </w:r>
      <w:r>
        <w:rPr>
          <w:i/>
          <w:iCs/>
        </w:rPr>
        <w:t xml:space="preserve">control </w:t>
      </w:r>
      <w:r>
        <w:t xml:space="preserve">untuk </w:t>
      </w:r>
      <w:r w:rsidR="007468DA">
        <w:t xml:space="preserve">kolom editor </w:t>
      </w:r>
      <w:r w:rsidRPr="007468DA">
        <w:rPr>
          <w:i/>
          <w:iCs/>
        </w:rPr>
        <w:t>tab</w:t>
      </w:r>
      <w:r w:rsidR="007468DA" w:rsidRPr="007468DA">
        <w:rPr>
          <w:i/>
          <w:iCs/>
        </w:rPr>
        <w:t>le</w:t>
      </w:r>
      <w:r>
        <w:t xml:space="preserve"> </w:t>
      </w:r>
      <w:r>
        <w:lastRenderedPageBreak/>
        <w:t xml:space="preserve">dan </w:t>
      </w:r>
      <w:r w:rsidR="007468DA" w:rsidRPr="007468DA">
        <w:rPr>
          <w:i/>
          <w:iCs/>
        </w:rPr>
        <w:t>c</w:t>
      </w:r>
      <w:r w:rsidRPr="007468DA">
        <w:rPr>
          <w:i/>
          <w:iCs/>
        </w:rPr>
        <w:t>ol</w:t>
      </w:r>
      <w:r w:rsidR="007468DA" w:rsidRPr="007468DA">
        <w:rPr>
          <w:i/>
          <w:iCs/>
        </w:rPr>
        <w:t>umn</w:t>
      </w:r>
      <w:r>
        <w:t>.</w:t>
      </w:r>
      <w:bookmarkEnd w:id="11"/>
      <w:r>
        <w:t xml:space="preserve"> Hal tersebut dimaksudkan untuk klien yang memiliki jumlah tabel pembangkit lebih dari satu.</w:t>
      </w:r>
    </w:p>
    <w:p w14:paraId="1A014596" w14:textId="0084896C" w:rsidR="00A43F4D" w:rsidRPr="0070331B" w:rsidRDefault="00A43F4D" w:rsidP="0070331B">
      <w:pPr>
        <w:spacing w:after="120"/>
        <w:ind w:firstLine="284"/>
        <w:jc w:val="both"/>
        <w:rPr>
          <w:b/>
          <w:bCs/>
          <w:spacing w:val="-1"/>
        </w:rPr>
      </w:pPr>
      <w:r>
        <w:rPr>
          <w:noProof/>
        </w:rPr>
        <w:t xml:space="preserve">Dalam pembuatan </w:t>
      </w:r>
      <w:r w:rsidRPr="00F01135">
        <w:rPr>
          <w:i/>
          <w:iCs/>
          <w:noProof/>
        </w:rPr>
        <w:t>backend</w:t>
      </w:r>
      <w:r>
        <w:rPr>
          <w:noProof/>
        </w:rPr>
        <w:t xml:space="preserve"> dari </w:t>
      </w:r>
      <w:r w:rsidR="00553451" w:rsidRPr="00553451">
        <w:rPr>
          <w:i/>
          <w:iCs/>
          <w:noProof/>
        </w:rPr>
        <w:t>Node</w:t>
      </w:r>
      <w:r w:rsidRPr="000F5E9E">
        <w:rPr>
          <w:noProof/>
        </w:rPr>
        <w:t xml:space="preserve"> </w:t>
      </w:r>
      <w:r w:rsidRPr="000F5E9E">
        <w:rPr>
          <w:i/>
          <w:iCs/>
          <w:noProof/>
        </w:rPr>
        <w:t>Generator</w:t>
      </w:r>
      <w:r w:rsidRPr="000F5E9E">
        <w:rPr>
          <w:noProof/>
        </w:rPr>
        <w:t xml:space="preserve"> dan</w:t>
      </w:r>
      <w:r w:rsidRPr="000F5E9E">
        <w:rPr>
          <w:i/>
          <w:iCs/>
          <w:noProof/>
        </w:rPr>
        <w:t xml:space="preserve"> Load</w:t>
      </w:r>
      <w:r w:rsidRPr="000F5E9E">
        <w:rPr>
          <w:noProof/>
        </w:rPr>
        <w:t xml:space="preserve"> </w:t>
      </w:r>
      <w:r w:rsidRPr="000F5E9E">
        <w:rPr>
          <w:i/>
          <w:iCs/>
          <w:noProof/>
        </w:rPr>
        <w:t>Accumulator</w:t>
      </w:r>
      <w:r>
        <w:rPr>
          <w:noProof/>
        </w:rPr>
        <w:t xml:space="preserve"> maka diperlukan pembuatan fungsi khusus untuk mengakumulasi data berupa daya per hari untuk menghasilkan total energi selama sehari </w:t>
      </w:r>
      <w:r w:rsidRPr="000F5E9E">
        <w:rPr>
          <w:noProof/>
        </w:rPr>
        <w:t>kemudian diakumulasikan lagi dengan total energi pada hari sebelumnya sehingga menyebabkan total enegi dalam kWh akan bertambah terus menerus setiap harinya</w:t>
      </w:r>
      <w:r>
        <w:rPr>
          <w:noProof/>
        </w:rPr>
        <w:t xml:space="preserve">. Perhitungan total energi dengan mengakumulasi daya dilakukan berdasarkan </w:t>
      </w:r>
      <w:r w:rsidRPr="00925DAB">
        <w:rPr>
          <w:i/>
          <w:iCs/>
          <w:noProof/>
        </w:rPr>
        <w:t>timestamp</w:t>
      </w:r>
      <w:r>
        <w:rPr>
          <w:noProof/>
        </w:rPr>
        <w:t xml:space="preserve"> pada tabel yang didefinisikan pada </w:t>
      </w:r>
      <w:r w:rsidR="0092635A" w:rsidRPr="0092635A">
        <w:rPr>
          <w:i/>
          <w:iCs/>
          <w:noProof/>
        </w:rPr>
        <w:t>node</w:t>
      </w:r>
      <w:r>
        <w:rPr>
          <w:noProof/>
        </w:rPr>
        <w:t xml:space="preserve"> tersebut. Hal yang dilakukan untuk mendapatkan total energi per hari yaitu mencari daya rata-rata per jam dengan mengelompokan data berdasarkan waktu sehingga dihasilkan energi per jam dalam bentuk Wh kemudian daya yang sudah dirata-ratakan akan dibagi dengan 1000 untuk mendapatkan nilai energi per jam dalam bentuk kWh. Setelah itu, energi per jam akan diakumulasikan selama sehari untuk menghasilkan total energi per hari dan kemudian total energi tersebut akan </w:t>
      </w:r>
      <w:r w:rsidRPr="000F5E9E">
        <w:rPr>
          <w:noProof/>
        </w:rPr>
        <w:t>diakumulasikan lagi dengan total energi pada hari sebelumnya sehingga menyebabkan total enegi dalam kWh akan bertambah terus menerus setiap harinya</w:t>
      </w:r>
      <w:r>
        <w:rPr>
          <w:noProof/>
        </w:rPr>
        <w:t xml:space="preserve">. Proses perhitungan total energi dilakukan dengan penjadwalan menggunakan fungsi </w:t>
      </w:r>
      <w:r>
        <w:rPr>
          <w:i/>
          <w:iCs/>
          <w:noProof/>
        </w:rPr>
        <w:t>Cron Job</w:t>
      </w:r>
      <w:r>
        <w:rPr>
          <w:noProof/>
        </w:rPr>
        <w:t xml:space="preserve"> setiap pukul 23:59.</w:t>
      </w:r>
    </w:p>
    <w:p w14:paraId="08A13C05" w14:textId="2CA0EBBF" w:rsidR="003256B2" w:rsidRPr="00FC649A" w:rsidRDefault="00553451" w:rsidP="00FC649A">
      <w:pPr>
        <w:pStyle w:val="Heading3"/>
        <w:rPr>
          <w:spacing w:val="-1"/>
          <w:lang w:eastAsia="zh-CN"/>
        </w:rPr>
      </w:pPr>
      <w:r w:rsidRPr="00FC649A">
        <w:rPr>
          <w:spacing w:val="-1"/>
          <w:lang w:eastAsia="zh-CN"/>
        </w:rPr>
        <w:t>Node</w:t>
      </w:r>
      <w:r w:rsidR="008D7B3A" w:rsidRPr="00FC649A">
        <w:rPr>
          <w:spacing w:val="-1"/>
          <w:lang w:eastAsia="zh-CN"/>
        </w:rPr>
        <w:t xml:space="preserve"> Spesifikasi (Battery dan Fuel cell)</w:t>
      </w:r>
    </w:p>
    <w:p w14:paraId="0E31F30C" w14:textId="67AB7620" w:rsidR="008777A3" w:rsidRDefault="008777A3" w:rsidP="008777A3">
      <w:pPr>
        <w:rPr>
          <w:b/>
          <w:bCs/>
          <w:spacing w:val="-1"/>
        </w:rPr>
      </w:pPr>
      <w:r>
        <w:rPr>
          <w:noProof/>
        </w:rPr>
        <w:drawing>
          <wp:inline distT="0" distB="0" distL="0" distR="0" wp14:anchorId="430B0EEC" wp14:editId="724209ED">
            <wp:extent cx="846307" cy="398552"/>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48698" cy="446771"/>
                    </a:xfrm>
                    <a:prstGeom prst="rect">
                      <a:avLst/>
                    </a:prstGeom>
                  </pic:spPr>
                </pic:pic>
              </a:graphicData>
            </a:graphic>
          </wp:inline>
        </w:drawing>
      </w:r>
      <w:r>
        <w:rPr>
          <w:b/>
          <w:bCs/>
          <w:spacing w:val="-1"/>
        </w:rPr>
        <w:tab/>
      </w:r>
      <w:r>
        <w:rPr>
          <w:noProof/>
        </w:rPr>
        <w:drawing>
          <wp:inline distT="0" distB="0" distL="0" distR="0" wp14:anchorId="104E6E0D" wp14:editId="7CEE93DD">
            <wp:extent cx="846307" cy="398261"/>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79396" cy="413832"/>
                    </a:xfrm>
                    <a:prstGeom prst="rect">
                      <a:avLst/>
                    </a:prstGeom>
                  </pic:spPr>
                </pic:pic>
              </a:graphicData>
            </a:graphic>
          </wp:inline>
        </w:drawing>
      </w:r>
    </w:p>
    <w:p w14:paraId="72127EF6" w14:textId="6FC81889" w:rsidR="008777A3" w:rsidRPr="008777A3" w:rsidRDefault="001503B2" w:rsidP="001503B2">
      <w:pPr>
        <w:pStyle w:val="Caption"/>
        <w:spacing w:before="80" w:after="200"/>
        <w:rPr>
          <w:i w:val="0"/>
          <w:iCs w:val="0"/>
          <w:sz w:val="16"/>
          <w:szCs w:val="16"/>
        </w:rPr>
      </w:pPr>
      <w:bookmarkStart w:id="12" w:name="_Toc43839668"/>
      <w:r w:rsidRPr="001503B2">
        <w:rPr>
          <w:i w:val="0"/>
          <w:iCs w:val="0"/>
          <w:sz w:val="16"/>
          <w:szCs w:val="16"/>
        </w:rPr>
        <w:t xml:space="preserve">Gambar </w:t>
      </w:r>
      <w:r w:rsidRPr="001503B2">
        <w:rPr>
          <w:i w:val="0"/>
          <w:iCs w:val="0"/>
          <w:sz w:val="16"/>
          <w:szCs w:val="16"/>
        </w:rPr>
        <w:fldChar w:fldCharType="begin"/>
      </w:r>
      <w:r w:rsidRPr="001503B2">
        <w:rPr>
          <w:i w:val="0"/>
          <w:iCs w:val="0"/>
          <w:sz w:val="16"/>
          <w:szCs w:val="16"/>
        </w:rPr>
        <w:instrText xml:space="preserve"> SEQ Gambar \* ARABIC </w:instrText>
      </w:r>
      <w:r w:rsidRPr="001503B2">
        <w:rPr>
          <w:i w:val="0"/>
          <w:iCs w:val="0"/>
          <w:sz w:val="16"/>
          <w:szCs w:val="16"/>
        </w:rPr>
        <w:fldChar w:fldCharType="separate"/>
      </w:r>
      <w:r w:rsidR="00BC2044">
        <w:rPr>
          <w:i w:val="0"/>
          <w:iCs w:val="0"/>
          <w:noProof/>
          <w:sz w:val="16"/>
          <w:szCs w:val="16"/>
        </w:rPr>
        <w:t>10</w:t>
      </w:r>
      <w:r w:rsidRPr="001503B2">
        <w:rPr>
          <w:i w:val="0"/>
          <w:iCs w:val="0"/>
          <w:sz w:val="16"/>
          <w:szCs w:val="16"/>
        </w:rPr>
        <w:fldChar w:fldCharType="end"/>
      </w:r>
      <w:r w:rsidRPr="001503B2">
        <w:rPr>
          <w:i w:val="0"/>
          <w:iCs w:val="0"/>
          <w:sz w:val="16"/>
          <w:szCs w:val="16"/>
        </w:rPr>
        <w:t xml:space="preserve">. </w:t>
      </w:r>
      <w:r w:rsidR="00553451" w:rsidRPr="00553451">
        <w:rPr>
          <w:sz w:val="16"/>
          <w:szCs w:val="16"/>
        </w:rPr>
        <w:t>Node</w:t>
      </w:r>
      <w:r w:rsidR="008777A3" w:rsidRPr="008777A3">
        <w:rPr>
          <w:i w:val="0"/>
          <w:iCs w:val="0"/>
          <w:sz w:val="16"/>
          <w:szCs w:val="16"/>
        </w:rPr>
        <w:t xml:space="preserve"> </w:t>
      </w:r>
      <w:r w:rsidR="008777A3" w:rsidRPr="008777A3">
        <w:rPr>
          <w:sz w:val="16"/>
          <w:szCs w:val="16"/>
        </w:rPr>
        <w:t>Battery</w:t>
      </w:r>
      <w:r w:rsidR="008777A3" w:rsidRPr="008777A3">
        <w:rPr>
          <w:i w:val="0"/>
          <w:iCs w:val="0"/>
          <w:sz w:val="16"/>
          <w:szCs w:val="16"/>
        </w:rPr>
        <w:t xml:space="preserve"> and </w:t>
      </w:r>
      <w:r w:rsidR="008777A3" w:rsidRPr="008777A3">
        <w:rPr>
          <w:sz w:val="16"/>
          <w:szCs w:val="16"/>
        </w:rPr>
        <w:t>FuelCell Specification</w:t>
      </w:r>
      <w:bookmarkEnd w:id="12"/>
    </w:p>
    <w:p w14:paraId="37DF98BF" w14:textId="3465648F" w:rsidR="008777A3" w:rsidRDefault="008777A3" w:rsidP="008777A3">
      <w:pPr>
        <w:spacing w:after="120"/>
        <w:ind w:firstLine="284"/>
        <w:jc w:val="both"/>
      </w:pPr>
      <w:r>
        <w:t xml:space="preserve">Pada Gambar </w:t>
      </w:r>
      <w:r w:rsidR="001503B2">
        <w:t>10</w:t>
      </w:r>
      <w:r>
        <w:t xml:space="preserve">, terlihat bahwa </w:t>
      </w:r>
      <w:r w:rsidR="0092635A" w:rsidRPr="0092635A">
        <w:rPr>
          <w:i/>
          <w:iCs/>
        </w:rPr>
        <w:t>node</w:t>
      </w:r>
      <w:r>
        <w:t xml:space="preserve"> </w:t>
      </w:r>
      <w:r>
        <w:rPr>
          <w:i/>
          <w:iCs/>
        </w:rPr>
        <w:t>Battery Specification</w:t>
      </w:r>
      <w:r>
        <w:t xml:space="preserve"> </w:t>
      </w:r>
      <w:r w:rsidRPr="002D2DCF">
        <w:t xml:space="preserve">dibentuk untuk mendefinisikan </w:t>
      </w:r>
      <w:r>
        <w:t xml:space="preserve">kapasitas </w:t>
      </w:r>
      <w:r w:rsidRPr="002D2DCF">
        <w:t xml:space="preserve">daya </w:t>
      </w:r>
      <w:r>
        <w:t>yang diekspor oleh</w:t>
      </w:r>
      <w:r w:rsidRPr="002D2DCF">
        <w:t xml:space="preserve"> baterai.</w:t>
      </w:r>
      <w:r>
        <w:t xml:space="preserve"> </w:t>
      </w:r>
      <w:r w:rsidR="00553451" w:rsidRPr="00553451">
        <w:rPr>
          <w:i/>
          <w:iCs/>
        </w:rPr>
        <w:t>Node</w:t>
      </w:r>
      <w:r>
        <w:t xml:space="preserve"> </w:t>
      </w:r>
      <w:r>
        <w:rPr>
          <w:i/>
          <w:iCs/>
        </w:rPr>
        <w:t>FuelCell Specification</w:t>
      </w:r>
      <w:r>
        <w:t xml:space="preserve"> digunakan untuk mendefinisikan kapasitas daya pada </w:t>
      </w:r>
      <w:r w:rsidR="001828D7" w:rsidRPr="001828D7">
        <w:rPr>
          <w:i/>
          <w:iCs/>
        </w:rPr>
        <w:t>fuel cell</w:t>
      </w:r>
      <w:r>
        <w:rPr>
          <w:i/>
          <w:iCs/>
        </w:rPr>
        <w:t xml:space="preserve"> </w:t>
      </w:r>
      <w:r>
        <w:t xml:space="preserve">yang dimiliki oleh pengguna. Kedua </w:t>
      </w:r>
      <w:r w:rsidR="0092635A" w:rsidRPr="0092635A">
        <w:rPr>
          <w:i/>
          <w:iCs/>
        </w:rPr>
        <w:t>node</w:t>
      </w:r>
      <w:r>
        <w:t xml:space="preserve"> ini diperlukan agar agregasi dan logika penentuan keputusan yang telah dibuat dapat berjalan sesuai dengan fungsinya. Pada </w:t>
      </w:r>
      <w:r w:rsidR="0092635A" w:rsidRPr="0092635A">
        <w:rPr>
          <w:i/>
          <w:iCs/>
        </w:rPr>
        <w:t>node</w:t>
      </w:r>
      <w:r>
        <w:t xml:space="preserve"> tersebut juga terdapat komponen </w:t>
      </w:r>
      <w:r>
        <w:rPr>
          <w:i/>
          <w:iCs/>
        </w:rPr>
        <w:t>control</w:t>
      </w:r>
      <w:r>
        <w:t xml:space="preserve"> dengan tipe data yang telah didefinisikan yaitu </w:t>
      </w:r>
      <w:r w:rsidRPr="00517A36">
        <w:rPr>
          <w:i/>
          <w:iCs/>
        </w:rPr>
        <w:t>power</w:t>
      </w:r>
      <w:r>
        <w:t xml:space="preserve"> dengan tipe data string untuk menerima input sesuai yang diberikan oleh pengguna.</w:t>
      </w:r>
    </w:p>
    <w:p w14:paraId="753F0433" w14:textId="625F410E" w:rsidR="00A43F4D" w:rsidRPr="008777A3" w:rsidRDefault="00A43F4D" w:rsidP="008777A3">
      <w:pPr>
        <w:spacing w:after="120"/>
        <w:ind w:firstLine="284"/>
        <w:jc w:val="both"/>
        <w:rPr>
          <w:b/>
          <w:bCs/>
          <w:spacing w:val="-1"/>
        </w:rPr>
      </w:pPr>
      <w:r>
        <w:rPr>
          <w:noProof/>
        </w:rPr>
        <w:t xml:space="preserve">Pembuatan </w:t>
      </w:r>
      <w:r w:rsidRPr="00F01135">
        <w:rPr>
          <w:i/>
          <w:iCs/>
          <w:noProof/>
        </w:rPr>
        <w:t>backend</w:t>
      </w:r>
      <w:r>
        <w:rPr>
          <w:noProof/>
        </w:rPr>
        <w:t xml:space="preserve"> dari </w:t>
      </w:r>
      <w:r w:rsidR="00553451" w:rsidRPr="00553451">
        <w:rPr>
          <w:i/>
          <w:iCs/>
          <w:noProof/>
        </w:rPr>
        <w:t>Node</w:t>
      </w:r>
      <w:r>
        <w:rPr>
          <w:i/>
          <w:iCs/>
          <w:noProof/>
        </w:rPr>
        <w:t xml:space="preserve"> </w:t>
      </w:r>
      <w:r w:rsidRPr="000F5E9E">
        <w:rPr>
          <w:i/>
          <w:iCs/>
          <w:noProof/>
        </w:rPr>
        <w:t>Battery</w:t>
      </w:r>
      <w:r w:rsidRPr="000F5E9E">
        <w:rPr>
          <w:noProof/>
        </w:rPr>
        <w:t xml:space="preserve"> and </w:t>
      </w:r>
      <w:r w:rsidRPr="000F5E9E">
        <w:rPr>
          <w:i/>
          <w:iCs/>
          <w:noProof/>
        </w:rPr>
        <w:t>FuelCell Specification</w:t>
      </w:r>
      <w:r>
        <w:rPr>
          <w:i/>
          <w:iCs/>
          <w:noProof/>
        </w:rPr>
        <w:t xml:space="preserve"> </w:t>
      </w:r>
      <w:r>
        <w:rPr>
          <w:noProof/>
        </w:rPr>
        <w:t xml:space="preserve">diperlukan untuk mendefinisikan kapasitas dari </w:t>
      </w:r>
      <w:r w:rsidR="001828D7" w:rsidRPr="001828D7">
        <w:rPr>
          <w:i/>
          <w:iCs/>
          <w:noProof/>
        </w:rPr>
        <w:t>fuel cell</w:t>
      </w:r>
      <w:r>
        <w:rPr>
          <w:i/>
          <w:iCs/>
          <w:noProof/>
        </w:rPr>
        <w:t xml:space="preserve"> </w:t>
      </w:r>
      <w:r>
        <w:rPr>
          <w:noProof/>
        </w:rPr>
        <w:t xml:space="preserve">dan baterai. Pendefinisian kapasitas dari </w:t>
      </w:r>
      <w:r w:rsidR="001828D7" w:rsidRPr="001828D7">
        <w:rPr>
          <w:i/>
          <w:iCs/>
          <w:noProof/>
        </w:rPr>
        <w:t>fuel cell</w:t>
      </w:r>
      <w:r>
        <w:rPr>
          <w:i/>
          <w:iCs/>
          <w:noProof/>
        </w:rPr>
        <w:t xml:space="preserve"> </w:t>
      </w:r>
      <w:r>
        <w:rPr>
          <w:noProof/>
        </w:rPr>
        <w:t xml:space="preserve">dan baterai digunakan oleh algoritma penentuan keputusan untuk mengetahui daya yang akan dihasilkan ketika suatu pembangkit aktif dan kemudian akan menentukan </w:t>
      </w:r>
      <w:r w:rsidRPr="0021246F">
        <w:rPr>
          <w:noProof/>
        </w:rPr>
        <w:t>pembangkit yang akan aktif</w:t>
      </w:r>
      <w:r>
        <w:rPr>
          <w:noProof/>
        </w:rPr>
        <w:t>.</w:t>
      </w:r>
    </w:p>
    <w:p w14:paraId="51E77654" w14:textId="0291B206" w:rsidR="003256B2" w:rsidRPr="00FC649A" w:rsidRDefault="00553451" w:rsidP="00FC649A">
      <w:pPr>
        <w:pStyle w:val="Heading3"/>
        <w:rPr>
          <w:spacing w:val="-1"/>
          <w:lang w:eastAsia="zh-CN"/>
        </w:rPr>
      </w:pPr>
      <w:r w:rsidRPr="00FC649A">
        <w:rPr>
          <w:spacing w:val="-1"/>
          <w:lang w:eastAsia="zh-CN"/>
        </w:rPr>
        <w:t>Node</w:t>
      </w:r>
      <w:r w:rsidR="003E42A5" w:rsidRPr="00FC649A">
        <w:rPr>
          <w:spacing w:val="-1"/>
          <w:lang w:eastAsia="zh-CN"/>
        </w:rPr>
        <w:t xml:space="preserve"> Kontrol</w:t>
      </w:r>
    </w:p>
    <w:p w14:paraId="6A425918" w14:textId="543B0044" w:rsidR="008777A3" w:rsidRDefault="008777A3" w:rsidP="008777A3">
      <w:pPr>
        <w:rPr>
          <w:b/>
          <w:bCs/>
          <w:spacing w:val="-1"/>
        </w:rPr>
      </w:pPr>
      <w:r>
        <w:rPr>
          <w:noProof/>
        </w:rPr>
        <w:drawing>
          <wp:inline distT="0" distB="0" distL="0" distR="0" wp14:anchorId="4E44E9BA" wp14:editId="78AA843F">
            <wp:extent cx="904672" cy="852075"/>
            <wp:effectExtent l="0" t="0" r="0" b="571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0580" cy="885895"/>
                    </a:xfrm>
                    <a:prstGeom prst="rect">
                      <a:avLst/>
                    </a:prstGeom>
                  </pic:spPr>
                </pic:pic>
              </a:graphicData>
            </a:graphic>
          </wp:inline>
        </w:drawing>
      </w:r>
    </w:p>
    <w:p w14:paraId="703C2167" w14:textId="760F44D6" w:rsidR="008777A3" w:rsidRPr="008777A3" w:rsidRDefault="001503B2" w:rsidP="001503B2">
      <w:pPr>
        <w:pStyle w:val="Caption"/>
        <w:spacing w:before="80" w:after="200"/>
        <w:rPr>
          <w:i w:val="0"/>
          <w:iCs w:val="0"/>
        </w:rPr>
      </w:pPr>
      <w:bookmarkStart w:id="13" w:name="_Toc43839669"/>
      <w:r w:rsidRPr="00BC2044">
        <w:rPr>
          <w:i w:val="0"/>
          <w:iCs w:val="0"/>
          <w:sz w:val="16"/>
          <w:szCs w:val="16"/>
        </w:rPr>
        <w:t xml:space="preserve">Gambar </w:t>
      </w:r>
      <w:r w:rsidRPr="00BC2044">
        <w:rPr>
          <w:i w:val="0"/>
          <w:iCs w:val="0"/>
          <w:sz w:val="16"/>
          <w:szCs w:val="16"/>
        </w:rPr>
        <w:fldChar w:fldCharType="begin"/>
      </w:r>
      <w:r w:rsidRPr="00BC2044">
        <w:rPr>
          <w:i w:val="0"/>
          <w:iCs w:val="0"/>
          <w:sz w:val="16"/>
          <w:szCs w:val="16"/>
        </w:rPr>
        <w:instrText xml:space="preserve"> SEQ Gambar \* ARABIC </w:instrText>
      </w:r>
      <w:r w:rsidRPr="00BC2044">
        <w:rPr>
          <w:i w:val="0"/>
          <w:iCs w:val="0"/>
          <w:sz w:val="16"/>
          <w:szCs w:val="16"/>
        </w:rPr>
        <w:fldChar w:fldCharType="separate"/>
      </w:r>
      <w:r w:rsidR="00BC2044">
        <w:rPr>
          <w:i w:val="0"/>
          <w:iCs w:val="0"/>
          <w:noProof/>
          <w:sz w:val="16"/>
          <w:szCs w:val="16"/>
        </w:rPr>
        <w:t>11</w:t>
      </w:r>
      <w:r w:rsidRPr="00BC2044">
        <w:rPr>
          <w:i w:val="0"/>
          <w:iCs w:val="0"/>
          <w:sz w:val="16"/>
          <w:szCs w:val="16"/>
        </w:rPr>
        <w:fldChar w:fldCharType="end"/>
      </w:r>
      <w:r w:rsidR="00BC2044">
        <w:rPr>
          <w:sz w:val="16"/>
          <w:szCs w:val="16"/>
        </w:rPr>
        <w:t xml:space="preserve">. </w:t>
      </w:r>
      <w:r w:rsidR="00553451" w:rsidRPr="00553451">
        <w:rPr>
          <w:sz w:val="16"/>
          <w:szCs w:val="16"/>
        </w:rPr>
        <w:t>Node</w:t>
      </w:r>
      <w:r w:rsidR="008777A3" w:rsidRPr="008777A3">
        <w:rPr>
          <w:i w:val="0"/>
          <w:iCs w:val="0"/>
          <w:sz w:val="16"/>
          <w:szCs w:val="16"/>
        </w:rPr>
        <w:t xml:space="preserve"> </w:t>
      </w:r>
      <w:r w:rsidR="008777A3" w:rsidRPr="008777A3">
        <w:rPr>
          <w:sz w:val="16"/>
          <w:szCs w:val="16"/>
        </w:rPr>
        <w:t>Control</w:t>
      </w:r>
      <w:bookmarkEnd w:id="13"/>
    </w:p>
    <w:p w14:paraId="781F64B3" w14:textId="66535643" w:rsidR="003256B2" w:rsidRDefault="008777A3" w:rsidP="00F73834">
      <w:pPr>
        <w:spacing w:after="120"/>
        <w:ind w:firstLine="284"/>
        <w:jc w:val="both"/>
      </w:pPr>
      <w:r>
        <w:t xml:space="preserve">Berdasarkan Gambar </w:t>
      </w:r>
      <w:r w:rsidR="001503B2">
        <w:t>11</w:t>
      </w:r>
      <w:r>
        <w:t xml:space="preserve">, menunjukan bahwa </w:t>
      </w:r>
      <w:r w:rsidR="0092635A" w:rsidRPr="0092635A">
        <w:rPr>
          <w:i/>
          <w:iCs/>
        </w:rPr>
        <w:t>node</w:t>
      </w:r>
      <w:r>
        <w:t xml:space="preserve"> </w:t>
      </w:r>
      <w:r w:rsidRPr="003C2C96">
        <w:rPr>
          <w:i/>
          <w:iCs/>
        </w:rPr>
        <w:t>control</w:t>
      </w:r>
      <w:r>
        <w:t xml:space="preserve"> digunakan untuk mengontrol pembangkit melalui </w:t>
      </w:r>
      <w:r>
        <w:rPr>
          <w:i/>
          <w:iCs/>
        </w:rPr>
        <w:t>credentials</w:t>
      </w:r>
      <w:r>
        <w:t xml:space="preserve"> broker yang diberikan oleh pengguna. </w:t>
      </w:r>
      <w:r w:rsidR="00553451" w:rsidRPr="00553451">
        <w:rPr>
          <w:i/>
          <w:iCs/>
        </w:rPr>
        <w:t>Node</w:t>
      </w:r>
      <w:r>
        <w:t xml:space="preserve"> ini akan mengirimkan pesan berupa status atau keadaan dari pembangkit (aktif atau tidak aktif) ke broker dengan topik dan pesan yang sudah didefinisikan pada logika yang telah dibuat pada server. Pada </w:t>
      </w:r>
      <w:r w:rsidR="0092635A" w:rsidRPr="0092635A">
        <w:rPr>
          <w:i/>
          <w:iCs/>
        </w:rPr>
        <w:t>node</w:t>
      </w:r>
      <w:r>
        <w:t xml:space="preserve"> ini terdapat komponen </w:t>
      </w:r>
      <w:r>
        <w:rPr>
          <w:i/>
          <w:iCs/>
        </w:rPr>
        <w:t xml:space="preserve">control </w:t>
      </w:r>
      <w:r>
        <w:t>dengan tipe data yang telah didefinisikan yaitu alamat broker,</w:t>
      </w:r>
      <w:r w:rsidR="00180112">
        <w:t xml:space="preserve"> </w:t>
      </w:r>
      <w:r w:rsidRPr="00AA2FCB">
        <w:rPr>
          <w:i/>
          <w:iCs/>
        </w:rPr>
        <w:t>username</w:t>
      </w:r>
      <w:r>
        <w:t xml:space="preserve">, </w:t>
      </w:r>
      <w:r w:rsidRPr="00AA2FCB">
        <w:rPr>
          <w:i/>
          <w:iCs/>
        </w:rPr>
        <w:t>password</w:t>
      </w:r>
      <w:r>
        <w:rPr>
          <w:i/>
          <w:iCs/>
        </w:rPr>
        <w:t xml:space="preserve"> </w:t>
      </w:r>
      <w:r>
        <w:t xml:space="preserve">dengan tipe data string </w:t>
      </w:r>
      <w:r w:rsidR="00180112">
        <w:t xml:space="preserve">serta </w:t>
      </w:r>
      <w:r w:rsidR="00180112" w:rsidRPr="00AA2FCB">
        <w:rPr>
          <w:i/>
          <w:iCs/>
        </w:rPr>
        <w:t>port</w:t>
      </w:r>
      <w:r w:rsidR="00180112" w:rsidRPr="00F22EA8">
        <w:t xml:space="preserve"> </w:t>
      </w:r>
      <w:r w:rsidR="00180112">
        <w:t xml:space="preserve">dengan tipe data </w:t>
      </w:r>
      <w:r w:rsidR="00180112" w:rsidRPr="000A6217">
        <w:rPr>
          <w:i/>
          <w:iCs/>
        </w:rPr>
        <w:t>number</w:t>
      </w:r>
      <w:r w:rsidR="00180112">
        <w:t xml:space="preserve"> </w:t>
      </w:r>
      <w:r>
        <w:t>untuk menerima input sesuai yang diberikan oleh pengguna.</w:t>
      </w:r>
    </w:p>
    <w:p w14:paraId="10D61450" w14:textId="3AFD12F8" w:rsidR="00A43F4D" w:rsidRPr="00F73834" w:rsidRDefault="00A43F4D" w:rsidP="00F73834">
      <w:pPr>
        <w:spacing w:after="120"/>
        <w:ind w:firstLine="284"/>
        <w:jc w:val="both"/>
        <w:rPr>
          <w:spacing w:val="-1"/>
        </w:rPr>
      </w:pPr>
      <w:r>
        <w:rPr>
          <w:noProof/>
        </w:rPr>
        <w:t xml:space="preserve">Pembuatan </w:t>
      </w:r>
      <w:r w:rsidRPr="00F01135">
        <w:rPr>
          <w:i/>
          <w:iCs/>
          <w:noProof/>
        </w:rPr>
        <w:t>backend</w:t>
      </w:r>
      <w:r>
        <w:rPr>
          <w:noProof/>
        </w:rPr>
        <w:t xml:space="preserve"> dari </w:t>
      </w:r>
      <w:r w:rsidR="00553451" w:rsidRPr="00553451">
        <w:rPr>
          <w:i/>
          <w:iCs/>
          <w:noProof/>
        </w:rPr>
        <w:t>Node</w:t>
      </w:r>
      <w:r>
        <w:rPr>
          <w:i/>
          <w:iCs/>
          <w:noProof/>
        </w:rPr>
        <w:t xml:space="preserve"> Control </w:t>
      </w:r>
      <w:r>
        <w:rPr>
          <w:noProof/>
        </w:rPr>
        <w:t xml:space="preserve">diperlukan untuk mendefinisikan </w:t>
      </w:r>
      <w:r w:rsidRPr="00764EB8">
        <w:rPr>
          <w:i/>
          <w:iCs/>
          <w:noProof/>
        </w:rPr>
        <w:t>credentials</w:t>
      </w:r>
      <w:r>
        <w:rPr>
          <w:noProof/>
        </w:rPr>
        <w:t xml:space="preserve"> broker yang akan digunakan untuk mengontrol pembangkit. Pendefinisian </w:t>
      </w:r>
      <w:r w:rsidRPr="00764EB8">
        <w:rPr>
          <w:i/>
          <w:iCs/>
          <w:noProof/>
        </w:rPr>
        <w:t>credentials</w:t>
      </w:r>
      <w:r>
        <w:rPr>
          <w:noProof/>
        </w:rPr>
        <w:t xml:space="preserve"> broker digunakan oleh algoritma penentuan keputusan untuk mengirimkan status dari suatu pembangkit ke broker </w:t>
      </w:r>
      <w:r w:rsidRPr="000F5E9E">
        <w:rPr>
          <w:noProof/>
        </w:rPr>
        <w:t xml:space="preserve">dengan topik dan </w:t>
      </w:r>
      <w:r>
        <w:rPr>
          <w:noProof/>
        </w:rPr>
        <w:t>nilai atau pesan</w:t>
      </w:r>
      <w:r w:rsidRPr="000F5E9E">
        <w:rPr>
          <w:noProof/>
        </w:rPr>
        <w:t xml:space="preserve"> yang sudah didefinisikan pada </w:t>
      </w:r>
      <w:r>
        <w:rPr>
          <w:noProof/>
        </w:rPr>
        <w:t>algoritma</w:t>
      </w:r>
      <w:r w:rsidRPr="000F5E9E">
        <w:rPr>
          <w:noProof/>
        </w:rPr>
        <w:t xml:space="preserve"> yang telah dibuat pada server</w:t>
      </w:r>
      <w:r>
        <w:rPr>
          <w:noProof/>
        </w:rPr>
        <w:t xml:space="preserve">. Status pembangkit yang dikirimkan ke broker yaitu </w:t>
      </w:r>
      <w:r w:rsidR="001828D7" w:rsidRPr="001828D7">
        <w:rPr>
          <w:i/>
          <w:iCs/>
          <w:noProof/>
        </w:rPr>
        <w:t>fuel cell</w:t>
      </w:r>
      <w:r>
        <w:rPr>
          <w:i/>
          <w:iCs/>
          <w:noProof/>
        </w:rPr>
        <w:t xml:space="preserve"> </w:t>
      </w:r>
      <w:r>
        <w:rPr>
          <w:noProof/>
        </w:rPr>
        <w:t xml:space="preserve">dengan status “1” (aktif menghasilkan energi listrik) atau “0” (tidak aktif </w:t>
      </w:r>
      <w:bookmarkStart w:id="14" w:name="_Hlk46671447"/>
      <w:r>
        <w:rPr>
          <w:noProof/>
        </w:rPr>
        <w:t>menghasilkan energi listrik</w:t>
      </w:r>
      <w:bookmarkEnd w:id="14"/>
      <w:r>
        <w:rPr>
          <w:noProof/>
        </w:rPr>
        <w:t>) serta baterai dengan status “3” (</w:t>
      </w:r>
      <w:r>
        <w:rPr>
          <w:i/>
          <w:iCs/>
          <w:noProof/>
        </w:rPr>
        <w:t>discharge</w:t>
      </w:r>
      <w:r>
        <w:rPr>
          <w:noProof/>
        </w:rPr>
        <w:t>), “2” (</w:t>
      </w:r>
      <w:r>
        <w:rPr>
          <w:i/>
          <w:iCs/>
          <w:noProof/>
        </w:rPr>
        <w:t>charge</w:t>
      </w:r>
      <w:r>
        <w:rPr>
          <w:noProof/>
        </w:rPr>
        <w:t xml:space="preserve">), dan “1” (tidak aktif atau tidak melakukan </w:t>
      </w:r>
      <w:r>
        <w:rPr>
          <w:i/>
          <w:iCs/>
          <w:noProof/>
        </w:rPr>
        <w:t xml:space="preserve">charge </w:t>
      </w:r>
      <w:r>
        <w:rPr>
          <w:noProof/>
        </w:rPr>
        <w:t xml:space="preserve">maupun </w:t>
      </w:r>
      <w:r>
        <w:rPr>
          <w:i/>
          <w:iCs/>
          <w:noProof/>
        </w:rPr>
        <w:t>discharge</w:t>
      </w:r>
      <w:r>
        <w:rPr>
          <w:noProof/>
        </w:rPr>
        <w:t>).</w:t>
      </w:r>
    </w:p>
    <w:p w14:paraId="7E2ACB3A" w14:textId="29C75EB5" w:rsidR="004574A8" w:rsidRPr="00FC649A" w:rsidRDefault="00784650" w:rsidP="00FC649A">
      <w:pPr>
        <w:pStyle w:val="Heading2"/>
      </w:pPr>
      <w:bookmarkStart w:id="15" w:name="_Toc44179360"/>
      <w:r w:rsidRPr="00FC649A">
        <w:t xml:space="preserve">Use Case Diagram pada </w:t>
      </w:r>
      <w:r w:rsidR="00133E00" w:rsidRPr="00FC649A">
        <w:t>Platform untuk Pemodelan Pembangkit Listrik Virtual</w:t>
      </w:r>
      <w:bookmarkEnd w:id="15"/>
    </w:p>
    <w:p w14:paraId="5A6C49CE" w14:textId="6BEB47A6" w:rsidR="004574A8" w:rsidRDefault="004574A8" w:rsidP="004574A8">
      <w:pPr>
        <w:pStyle w:val="BodyText"/>
        <w:spacing w:after="120"/>
        <w:ind w:firstLine="284"/>
      </w:pPr>
      <w:r w:rsidRPr="003147BC">
        <w:t xml:space="preserve">Untuk mendukung perancangan </w:t>
      </w:r>
      <w:r w:rsidR="00602407">
        <w:t xml:space="preserve">platform </w:t>
      </w:r>
      <w:r w:rsidR="00FB6A88">
        <w:t>ini</w:t>
      </w:r>
      <w:r w:rsidRPr="003147BC">
        <w:t xml:space="preserve">, maka penulis menyertakan </w:t>
      </w:r>
      <w:r w:rsidRPr="003147BC">
        <w:rPr>
          <w:i/>
          <w:iCs/>
        </w:rPr>
        <w:t>use case</w:t>
      </w:r>
      <w:r w:rsidRPr="003147BC">
        <w:t xml:space="preserve"> diagram untuk menggambarkan </w:t>
      </w:r>
      <w:r>
        <w:t xml:space="preserve">interaksi </w:t>
      </w:r>
      <w:r w:rsidRPr="003147BC">
        <w:t>komponen sistem secara keseluruhan</w:t>
      </w:r>
      <w:r w:rsidR="00FB6A88">
        <w:t xml:space="preserve"> yang dapat dilihat pada </w:t>
      </w:r>
      <w:r w:rsidR="00FB6A88" w:rsidRPr="004574A8">
        <w:t>Gambar 3.13</w:t>
      </w:r>
      <w:r>
        <w:t>.</w:t>
      </w:r>
    </w:p>
    <w:p w14:paraId="5ADB6C9A" w14:textId="1276AD58" w:rsidR="004574A8" w:rsidRDefault="004574A8" w:rsidP="00F631CE">
      <w:pPr>
        <w:pStyle w:val="BodyText"/>
        <w:spacing w:after="0"/>
        <w:ind w:firstLine="0"/>
        <w:jc w:val="center"/>
        <w:rPr>
          <w:b/>
          <w:bCs/>
        </w:rPr>
      </w:pPr>
      <w:r>
        <w:rPr>
          <w:noProof/>
        </w:rPr>
        <w:drawing>
          <wp:inline distT="0" distB="0" distL="0" distR="0" wp14:anchorId="2168E2D9" wp14:editId="5AFDE91E">
            <wp:extent cx="2888856" cy="2553735"/>
            <wp:effectExtent l="0" t="0" r="698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18355" cy="2668212"/>
                    </a:xfrm>
                    <a:prstGeom prst="rect">
                      <a:avLst/>
                    </a:prstGeom>
                    <a:noFill/>
                    <a:ln>
                      <a:noFill/>
                    </a:ln>
                  </pic:spPr>
                </pic:pic>
              </a:graphicData>
            </a:graphic>
          </wp:inline>
        </w:drawing>
      </w:r>
    </w:p>
    <w:p w14:paraId="66D0FF79" w14:textId="297C4544" w:rsidR="004574A8" w:rsidRPr="004574A8" w:rsidRDefault="00BC2044" w:rsidP="00BC2044">
      <w:pPr>
        <w:pStyle w:val="Caption"/>
        <w:spacing w:before="80" w:after="200"/>
        <w:rPr>
          <w:i w:val="0"/>
          <w:iCs w:val="0"/>
          <w:sz w:val="16"/>
          <w:szCs w:val="16"/>
        </w:rPr>
      </w:pPr>
      <w:bookmarkStart w:id="16" w:name="_Toc43839670"/>
      <w:r w:rsidRPr="00BC2044">
        <w:rPr>
          <w:i w:val="0"/>
          <w:iCs w:val="0"/>
          <w:sz w:val="16"/>
          <w:szCs w:val="16"/>
        </w:rPr>
        <w:t xml:space="preserve">Gambar </w:t>
      </w:r>
      <w:r w:rsidRPr="00BC2044">
        <w:rPr>
          <w:i w:val="0"/>
          <w:iCs w:val="0"/>
          <w:sz w:val="16"/>
          <w:szCs w:val="16"/>
        </w:rPr>
        <w:fldChar w:fldCharType="begin"/>
      </w:r>
      <w:r w:rsidRPr="00BC2044">
        <w:rPr>
          <w:i w:val="0"/>
          <w:iCs w:val="0"/>
          <w:sz w:val="16"/>
          <w:szCs w:val="16"/>
        </w:rPr>
        <w:instrText xml:space="preserve"> SEQ Gambar \* ARABIC </w:instrText>
      </w:r>
      <w:r w:rsidRPr="00BC2044">
        <w:rPr>
          <w:i w:val="0"/>
          <w:iCs w:val="0"/>
          <w:sz w:val="16"/>
          <w:szCs w:val="16"/>
        </w:rPr>
        <w:fldChar w:fldCharType="separate"/>
      </w:r>
      <w:r>
        <w:rPr>
          <w:i w:val="0"/>
          <w:iCs w:val="0"/>
          <w:noProof/>
          <w:sz w:val="16"/>
          <w:szCs w:val="16"/>
        </w:rPr>
        <w:t>12</w:t>
      </w:r>
      <w:r w:rsidRPr="00BC2044">
        <w:rPr>
          <w:i w:val="0"/>
          <w:iCs w:val="0"/>
          <w:sz w:val="16"/>
          <w:szCs w:val="16"/>
        </w:rPr>
        <w:fldChar w:fldCharType="end"/>
      </w:r>
      <w:r>
        <w:rPr>
          <w:sz w:val="16"/>
          <w:szCs w:val="16"/>
        </w:rPr>
        <w:t xml:space="preserve">. </w:t>
      </w:r>
      <w:r w:rsidR="004574A8" w:rsidRPr="00BC2044">
        <w:rPr>
          <w:sz w:val="16"/>
          <w:szCs w:val="16"/>
        </w:rPr>
        <w:t>Use Case</w:t>
      </w:r>
      <w:r w:rsidR="004574A8" w:rsidRPr="004574A8">
        <w:rPr>
          <w:i w:val="0"/>
          <w:iCs w:val="0"/>
          <w:sz w:val="16"/>
          <w:szCs w:val="16"/>
        </w:rPr>
        <w:t xml:space="preserve"> Diagram pada Platform</w:t>
      </w:r>
      <w:bookmarkEnd w:id="16"/>
    </w:p>
    <w:p w14:paraId="03D0D33D" w14:textId="6CDB8183" w:rsidR="00E36A1E" w:rsidRDefault="004574A8" w:rsidP="007C03A1">
      <w:pPr>
        <w:spacing w:after="120"/>
        <w:ind w:firstLine="360"/>
        <w:jc w:val="both"/>
      </w:pPr>
      <w:r w:rsidRPr="004574A8">
        <w:t>Pada Gambar</w:t>
      </w:r>
      <w:r w:rsidR="00BC2044">
        <w:t xml:space="preserve"> 12</w:t>
      </w:r>
      <w:r w:rsidRPr="004574A8">
        <w:t xml:space="preserve">, terlihat bahwa </w:t>
      </w:r>
      <w:r w:rsidR="00602407">
        <w:t>platform untuk pemodelan pembangkit listrik virtual</w:t>
      </w:r>
      <w:r w:rsidRPr="004574A8">
        <w:t xml:space="preserve"> memiliki dua </w:t>
      </w:r>
      <w:r w:rsidRPr="004574A8">
        <w:rPr>
          <w:i/>
          <w:iCs/>
        </w:rPr>
        <w:t>role</w:t>
      </w:r>
      <w:r w:rsidRPr="004574A8">
        <w:t xml:space="preserve"> yaitu sebagai admin dan klien. Dalam platform ini, admin bertindak sebagai </w:t>
      </w:r>
      <w:r w:rsidRPr="004574A8">
        <w:rPr>
          <w:i/>
          <w:iCs/>
        </w:rPr>
        <w:t>superuser</w:t>
      </w:r>
      <w:r w:rsidRPr="004574A8">
        <w:t xml:space="preserve"> yang dapat melakukan apapun terhadap platform ini. Hal-hal yang dapat dilukakan oleh admin meliputi mengelola akun pengguna, menambah klien, mengubah atau menghapus data klien, mengkonfigurasi </w:t>
      </w:r>
      <w:r w:rsidR="0092635A" w:rsidRPr="0092635A">
        <w:rPr>
          <w:i/>
          <w:iCs/>
        </w:rPr>
        <w:t>node</w:t>
      </w:r>
      <w:r w:rsidRPr="004574A8">
        <w:t xml:space="preserve">, melihat data tiap klien, total daya tiap pembangkit serta keadaan dari </w:t>
      </w:r>
      <w:r w:rsidRPr="004574A8">
        <w:rPr>
          <w:i/>
          <w:iCs/>
        </w:rPr>
        <w:t>grid</w:t>
      </w:r>
      <w:r w:rsidRPr="004574A8">
        <w:t xml:space="preserve"> </w:t>
      </w:r>
      <w:r w:rsidRPr="004574A8">
        <w:rPr>
          <w:i/>
          <w:iCs/>
        </w:rPr>
        <w:t>exchange</w:t>
      </w:r>
      <w:r w:rsidRPr="004574A8">
        <w:t xml:space="preserve"> </w:t>
      </w:r>
      <w:r w:rsidRPr="004574A8">
        <w:lastRenderedPageBreak/>
        <w:t xml:space="preserve">berdasarkan selisih dari agregasi daya pada seluruh jenis pembangkit dan beban. Ketika berperan sebagai klien maka hanya dapat melihat data klien yang bersangkutan, total daya tiap pembangkit serta keadaan dari </w:t>
      </w:r>
      <w:r w:rsidRPr="004574A8">
        <w:rPr>
          <w:i/>
          <w:iCs/>
        </w:rPr>
        <w:t>grid</w:t>
      </w:r>
      <w:r w:rsidRPr="004574A8">
        <w:t xml:space="preserve"> </w:t>
      </w:r>
      <w:r w:rsidRPr="004574A8">
        <w:rPr>
          <w:i/>
          <w:iCs/>
        </w:rPr>
        <w:t>exchange</w:t>
      </w:r>
      <w:r w:rsidRPr="004574A8">
        <w:t xml:space="preserve">. </w:t>
      </w:r>
    </w:p>
    <w:p w14:paraId="7D4481A1" w14:textId="4F0DBA45" w:rsidR="00AC251F" w:rsidRPr="00FC649A" w:rsidRDefault="00312541">
      <w:pPr>
        <w:pStyle w:val="Heading1"/>
      </w:pPr>
      <w:r w:rsidRPr="00FC649A">
        <w:t>Pemodelan,</w:t>
      </w:r>
      <w:r w:rsidR="00756CF1" w:rsidRPr="00FC649A">
        <w:t xml:space="preserve"> </w:t>
      </w:r>
      <w:r w:rsidR="00925D35" w:rsidRPr="00FC649A">
        <w:t xml:space="preserve">Pengujian </w:t>
      </w:r>
      <w:r w:rsidRPr="00FC649A">
        <w:t xml:space="preserve">dan Analisis </w:t>
      </w:r>
      <w:r w:rsidR="00925D35" w:rsidRPr="00FC649A">
        <w:t>Sistem</w:t>
      </w:r>
    </w:p>
    <w:p w14:paraId="35D2DD35" w14:textId="568EEFC9" w:rsidR="00925D35" w:rsidRPr="00FC649A" w:rsidRDefault="003A3074" w:rsidP="00FC649A">
      <w:pPr>
        <w:pStyle w:val="Heading2"/>
      </w:pPr>
      <w:r w:rsidRPr="00FC649A">
        <w:t>Pemodelan</w:t>
      </w:r>
      <w:r w:rsidR="00925D35" w:rsidRPr="00FC649A">
        <w:t xml:space="preserve"> Sistem</w:t>
      </w:r>
    </w:p>
    <w:p w14:paraId="7BD8A0B0" w14:textId="42F73F99" w:rsidR="00C93567" w:rsidRPr="00C93567" w:rsidRDefault="003A3074" w:rsidP="00DC427D">
      <w:pPr>
        <w:spacing w:after="120"/>
        <w:ind w:firstLine="284"/>
        <w:jc w:val="both"/>
      </w:pPr>
      <w:r w:rsidRPr="003A3074">
        <w:t xml:space="preserve">Dalam pemodelan yang dilakukan pada platform sebagai sistem pemantauan untuk pembangkit listrik virtual </w:t>
      </w:r>
      <w:r w:rsidR="00C93567" w:rsidRPr="00C93567">
        <w:t>menggunakan tiga klien yang terdiri dari dua klien sebagai prosumer dengan masing-masing pembangkit (PV dan FC) dan beban yang dimiliki serta satu klien sebagai konsumen yang hanya memiliki baterai sebagai alat untuk menyimpan energi.</w:t>
      </w:r>
    </w:p>
    <w:p w14:paraId="409978B9" w14:textId="417399E9" w:rsidR="00C93567" w:rsidRPr="00C93567" w:rsidRDefault="00C93567" w:rsidP="00DC427D">
      <w:pPr>
        <w:spacing w:after="120"/>
        <w:ind w:firstLine="284"/>
        <w:jc w:val="both"/>
      </w:pPr>
      <w:r w:rsidRPr="00C93567">
        <w:t xml:space="preserve">Pada </w:t>
      </w:r>
      <w:r w:rsidR="003A3074">
        <w:t>pemodelan</w:t>
      </w:r>
      <w:r w:rsidRPr="00C93567">
        <w:t xml:space="preserve"> ini, server dan klien menggunakan </w:t>
      </w:r>
      <w:r w:rsidRPr="00C93567">
        <w:rPr>
          <w:i/>
          <w:iCs/>
        </w:rPr>
        <w:t>instance</w:t>
      </w:r>
      <w:r w:rsidRPr="00C93567">
        <w:t xml:space="preserve"> Amazon EC2. Server pada </w:t>
      </w:r>
      <w:r w:rsidR="00602407">
        <w:t>platform untuk pemodelan pembangkit listrik virtual</w:t>
      </w:r>
      <w:r w:rsidRPr="00C93567">
        <w:t xml:space="preserve"> menggunakan Ubuntu Server 18.04 berbasis x86 (64-bit). Server ini digunakan untuk menjalankan </w:t>
      </w:r>
      <w:r w:rsidRPr="00C93567">
        <w:rPr>
          <w:i/>
          <w:iCs/>
        </w:rPr>
        <w:t>service</w:t>
      </w:r>
      <w:r w:rsidRPr="00C93567">
        <w:t xml:space="preserve"> utama dan </w:t>
      </w:r>
      <w:r w:rsidRPr="00C93567">
        <w:rPr>
          <w:i/>
          <w:iCs/>
        </w:rPr>
        <w:t xml:space="preserve">database </w:t>
      </w:r>
      <w:r w:rsidRPr="00C93567">
        <w:t xml:space="preserve">utama dari </w:t>
      </w:r>
      <w:r w:rsidR="00602407">
        <w:t xml:space="preserve">platform </w:t>
      </w:r>
      <w:r w:rsidR="00657E6C">
        <w:t>ini</w:t>
      </w:r>
      <w:r w:rsidRPr="00C93567">
        <w:t xml:space="preserve">. Spesifikasi </w:t>
      </w:r>
      <w:r w:rsidRPr="00C93567">
        <w:rPr>
          <w:i/>
          <w:iCs/>
        </w:rPr>
        <w:t>instance</w:t>
      </w:r>
      <w:r w:rsidRPr="00C93567">
        <w:t xml:space="preserve"> yang digunakan pada server sebagai berikut.</w:t>
      </w:r>
    </w:p>
    <w:p w14:paraId="5AB9238D" w14:textId="77777777" w:rsidR="00C93567" w:rsidRPr="00C93567" w:rsidRDefault="00C93567" w:rsidP="00C93567">
      <w:pPr>
        <w:pStyle w:val="ListParagraph"/>
        <w:numPr>
          <w:ilvl w:val="0"/>
          <w:numId w:val="21"/>
        </w:numPr>
        <w:spacing w:after="120" w:line="240" w:lineRule="auto"/>
        <w:jc w:val="both"/>
        <w:rPr>
          <w:rFonts w:ascii="Times New Roman" w:hAnsi="Times New Roman"/>
          <w:sz w:val="20"/>
          <w:szCs w:val="20"/>
        </w:rPr>
      </w:pPr>
      <w:r w:rsidRPr="00C93567">
        <w:rPr>
          <w:rFonts w:ascii="Times New Roman" w:hAnsi="Times New Roman"/>
          <w:sz w:val="20"/>
          <w:szCs w:val="20"/>
        </w:rPr>
        <w:t>Jumlah virtual CPU: 1</w:t>
      </w:r>
    </w:p>
    <w:p w14:paraId="0B95C9F8" w14:textId="713BDC39" w:rsidR="00C93567" w:rsidRPr="00C93567" w:rsidRDefault="00C93567" w:rsidP="00C93567">
      <w:pPr>
        <w:pStyle w:val="ListParagraph"/>
        <w:numPr>
          <w:ilvl w:val="0"/>
          <w:numId w:val="21"/>
        </w:numPr>
        <w:spacing w:after="120" w:line="240" w:lineRule="auto"/>
        <w:jc w:val="both"/>
        <w:rPr>
          <w:rFonts w:ascii="Times New Roman" w:hAnsi="Times New Roman"/>
          <w:sz w:val="20"/>
          <w:szCs w:val="20"/>
        </w:rPr>
      </w:pPr>
      <w:r w:rsidRPr="00C93567">
        <w:rPr>
          <w:rFonts w:ascii="Times New Roman" w:hAnsi="Times New Roman"/>
          <w:sz w:val="20"/>
          <w:szCs w:val="20"/>
        </w:rPr>
        <w:t xml:space="preserve">RAM: </w:t>
      </w:r>
      <w:r w:rsidR="00657E6C">
        <w:rPr>
          <w:rFonts w:ascii="Times New Roman" w:hAnsi="Times New Roman"/>
          <w:sz w:val="20"/>
          <w:szCs w:val="20"/>
        </w:rPr>
        <w:t>2</w:t>
      </w:r>
      <w:r w:rsidRPr="00C93567">
        <w:rPr>
          <w:rFonts w:ascii="Times New Roman" w:hAnsi="Times New Roman"/>
          <w:sz w:val="20"/>
          <w:szCs w:val="20"/>
        </w:rPr>
        <w:t xml:space="preserve"> GB</w:t>
      </w:r>
    </w:p>
    <w:p w14:paraId="0C71D83C" w14:textId="77777777" w:rsidR="00C93567" w:rsidRPr="00C93567" w:rsidRDefault="00C93567" w:rsidP="00C93567">
      <w:pPr>
        <w:pStyle w:val="ListParagraph"/>
        <w:numPr>
          <w:ilvl w:val="0"/>
          <w:numId w:val="21"/>
        </w:numPr>
        <w:spacing w:after="120" w:line="240" w:lineRule="auto"/>
        <w:jc w:val="both"/>
        <w:rPr>
          <w:rFonts w:ascii="Times New Roman" w:hAnsi="Times New Roman"/>
          <w:sz w:val="20"/>
          <w:szCs w:val="20"/>
        </w:rPr>
      </w:pPr>
      <w:r w:rsidRPr="00C93567">
        <w:rPr>
          <w:rFonts w:ascii="Times New Roman" w:hAnsi="Times New Roman"/>
          <w:i/>
          <w:iCs/>
          <w:sz w:val="20"/>
          <w:szCs w:val="20"/>
        </w:rPr>
        <w:t>Network Bandwidth</w:t>
      </w:r>
      <w:r w:rsidRPr="00C93567">
        <w:rPr>
          <w:rFonts w:ascii="Times New Roman" w:hAnsi="Times New Roman"/>
          <w:sz w:val="20"/>
          <w:szCs w:val="20"/>
        </w:rPr>
        <w:t>: Up to 10 Gbps</w:t>
      </w:r>
    </w:p>
    <w:p w14:paraId="06811E90" w14:textId="47ABF2AB" w:rsidR="00C93567" w:rsidRPr="00C93567" w:rsidRDefault="00C93567" w:rsidP="00C93567">
      <w:pPr>
        <w:pStyle w:val="ListParagraph"/>
        <w:numPr>
          <w:ilvl w:val="0"/>
          <w:numId w:val="21"/>
        </w:numPr>
        <w:spacing w:after="120" w:line="240" w:lineRule="auto"/>
        <w:jc w:val="both"/>
        <w:rPr>
          <w:rFonts w:ascii="Times New Roman" w:hAnsi="Times New Roman"/>
          <w:sz w:val="20"/>
          <w:szCs w:val="20"/>
        </w:rPr>
      </w:pPr>
      <w:r w:rsidRPr="00C93567">
        <w:rPr>
          <w:rFonts w:ascii="Times New Roman" w:hAnsi="Times New Roman"/>
          <w:sz w:val="20"/>
          <w:szCs w:val="20"/>
        </w:rPr>
        <w:t>Kapasitas Penyimpanan: 8 Gb</w:t>
      </w:r>
    </w:p>
    <w:p w14:paraId="227E2699" w14:textId="298DA4CA" w:rsidR="00C93567" w:rsidRPr="00C93567" w:rsidRDefault="00C93567" w:rsidP="00DC427D">
      <w:pPr>
        <w:spacing w:after="120"/>
        <w:ind w:firstLine="284"/>
        <w:jc w:val="both"/>
      </w:pPr>
      <w:r w:rsidRPr="00C93567">
        <w:t xml:space="preserve">Klien menggunakan Ubuntu Server 18.04 berbasis ARM sebagai representasi dari raspberry pi pada setiap klien. Klien akan menjalankan layanan </w:t>
      </w:r>
      <w:r w:rsidRPr="00C93567">
        <w:rPr>
          <w:i/>
          <w:iCs/>
        </w:rPr>
        <w:t>backend</w:t>
      </w:r>
      <w:r w:rsidRPr="00C93567">
        <w:t xml:space="preserve"> yang mampu menjalankan fungsi dari konfigurasi </w:t>
      </w:r>
      <w:r w:rsidR="0092635A" w:rsidRPr="0092635A">
        <w:rPr>
          <w:i/>
          <w:iCs/>
        </w:rPr>
        <w:t>node</w:t>
      </w:r>
      <w:r w:rsidR="00553451" w:rsidRPr="00553451">
        <w:rPr>
          <w:i/>
          <w:iCs/>
        </w:rPr>
        <w:t xml:space="preserve"> editor</w:t>
      </w:r>
      <w:r w:rsidRPr="00C93567">
        <w:t xml:space="preserve"> yang telah dibuat pada </w:t>
      </w:r>
      <w:r w:rsidR="00602407">
        <w:t>platform</w:t>
      </w:r>
      <w:r w:rsidRPr="00C93567">
        <w:t xml:space="preserve">. Selain itu, pada setiap klien juga memiliki </w:t>
      </w:r>
      <w:r w:rsidRPr="00C93567">
        <w:rPr>
          <w:i/>
          <w:iCs/>
        </w:rPr>
        <w:t xml:space="preserve">database </w:t>
      </w:r>
      <w:r w:rsidRPr="00C93567">
        <w:t xml:space="preserve">yang akan menyimpan data-data sesuai dengan klien tersebut. Spesifikasi </w:t>
      </w:r>
      <w:r w:rsidRPr="00C93567">
        <w:rPr>
          <w:i/>
          <w:iCs/>
        </w:rPr>
        <w:t>instance</w:t>
      </w:r>
      <w:r w:rsidRPr="00C93567">
        <w:t xml:space="preserve"> pada setiap klien sebagai berikut.</w:t>
      </w:r>
    </w:p>
    <w:p w14:paraId="5C9B7C78" w14:textId="77777777" w:rsidR="00C93567" w:rsidRPr="00C93567" w:rsidRDefault="00C93567" w:rsidP="00C93567">
      <w:pPr>
        <w:pStyle w:val="ListParagraph"/>
        <w:numPr>
          <w:ilvl w:val="0"/>
          <w:numId w:val="22"/>
        </w:numPr>
        <w:spacing w:after="120" w:line="240" w:lineRule="auto"/>
        <w:jc w:val="both"/>
        <w:rPr>
          <w:rFonts w:ascii="Times New Roman" w:hAnsi="Times New Roman"/>
          <w:sz w:val="20"/>
          <w:szCs w:val="20"/>
        </w:rPr>
      </w:pPr>
      <w:r w:rsidRPr="00C93567">
        <w:rPr>
          <w:rFonts w:ascii="Times New Roman" w:hAnsi="Times New Roman"/>
          <w:sz w:val="20"/>
          <w:szCs w:val="20"/>
        </w:rPr>
        <w:t>Jumlah virtual CPU: 1</w:t>
      </w:r>
    </w:p>
    <w:p w14:paraId="5402ECF9" w14:textId="77777777" w:rsidR="00C93567" w:rsidRPr="00C93567" w:rsidRDefault="00C93567" w:rsidP="00C93567">
      <w:pPr>
        <w:pStyle w:val="ListParagraph"/>
        <w:numPr>
          <w:ilvl w:val="0"/>
          <w:numId w:val="22"/>
        </w:numPr>
        <w:spacing w:after="120" w:line="240" w:lineRule="auto"/>
        <w:jc w:val="both"/>
        <w:rPr>
          <w:rFonts w:ascii="Times New Roman" w:hAnsi="Times New Roman"/>
          <w:sz w:val="20"/>
          <w:szCs w:val="20"/>
        </w:rPr>
      </w:pPr>
      <w:r w:rsidRPr="00C93567">
        <w:rPr>
          <w:rFonts w:ascii="Times New Roman" w:hAnsi="Times New Roman"/>
          <w:sz w:val="20"/>
          <w:szCs w:val="20"/>
        </w:rPr>
        <w:t>RAM: 2 GB</w:t>
      </w:r>
    </w:p>
    <w:p w14:paraId="0F49DD15" w14:textId="77777777" w:rsidR="00C93567" w:rsidRPr="00C93567" w:rsidRDefault="00C93567" w:rsidP="00C93567">
      <w:pPr>
        <w:pStyle w:val="ListParagraph"/>
        <w:numPr>
          <w:ilvl w:val="0"/>
          <w:numId w:val="22"/>
        </w:numPr>
        <w:spacing w:after="120" w:line="240" w:lineRule="auto"/>
        <w:jc w:val="both"/>
        <w:rPr>
          <w:rFonts w:ascii="Times New Roman" w:hAnsi="Times New Roman"/>
          <w:sz w:val="20"/>
          <w:szCs w:val="20"/>
        </w:rPr>
      </w:pPr>
      <w:r w:rsidRPr="00C93567">
        <w:rPr>
          <w:rFonts w:ascii="Times New Roman" w:hAnsi="Times New Roman"/>
          <w:i/>
          <w:iCs/>
          <w:sz w:val="20"/>
          <w:szCs w:val="20"/>
        </w:rPr>
        <w:t>Network Bandwidth</w:t>
      </w:r>
      <w:r w:rsidRPr="00C93567">
        <w:rPr>
          <w:rFonts w:ascii="Times New Roman" w:hAnsi="Times New Roman"/>
          <w:sz w:val="20"/>
          <w:szCs w:val="20"/>
        </w:rPr>
        <w:t>: Up to 10 Gbps</w:t>
      </w:r>
    </w:p>
    <w:p w14:paraId="4D99041A" w14:textId="6998A4C9" w:rsidR="00F631CE" w:rsidRDefault="00C93567" w:rsidP="00F631CE">
      <w:pPr>
        <w:pStyle w:val="ListParagraph"/>
        <w:numPr>
          <w:ilvl w:val="0"/>
          <w:numId w:val="22"/>
        </w:numPr>
        <w:spacing w:after="120" w:line="240" w:lineRule="auto"/>
        <w:jc w:val="both"/>
        <w:rPr>
          <w:rFonts w:ascii="Times New Roman" w:hAnsi="Times New Roman"/>
          <w:sz w:val="20"/>
          <w:szCs w:val="20"/>
        </w:rPr>
      </w:pPr>
      <w:r w:rsidRPr="00C93567">
        <w:rPr>
          <w:rFonts w:ascii="Times New Roman" w:hAnsi="Times New Roman"/>
          <w:sz w:val="20"/>
          <w:szCs w:val="20"/>
        </w:rPr>
        <w:t>Kapasitas Penyimpanan: 8 Gb</w:t>
      </w:r>
    </w:p>
    <w:p w14:paraId="1FF6AB6E" w14:textId="77777777" w:rsidR="00F631CE" w:rsidRPr="00F631CE" w:rsidRDefault="00F631CE" w:rsidP="00F631CE">
      <w:pPr>
        <w:pStyle w:val="ListParagraph"/>
        <w:spacing w:after="0" w:line="240" w:lineRule="auto"/>
        <w:jc w:val="both"/>
        <w:rPr>
          <w:rFonts w:ascii="Times New Roman" w:hAnsi="Times New Roman"/>
          <w:sz w:val="20"/>
          <w:szCs w:val="20"/>
        </w:rPr>
      </w:pPr>
    </w:p>
    <w:p w14:paraId="20A22173" w14:textId="6468FEB2" w:rsidR="003E42A5" w:rsidRPr="00FC649A" w:rsidRDefault="003A3074" w:rsidP="00FC649A">
      <w:pPr>
        <w:pStyle w:val="Heading3"/>
      </w:pPr>
      <w:r w:rsidRPr="00FC649A">
        <w:t>Pemodelan</w:t>
      </w:r>
      <w:r w:rsidR="003E42A5" w:rsidRPr="00FC649A">
        <w:t xml:space="preserve"> Klien Pertama (</w:t>
      </w:r>
      <w:r w:rsidR="00123139" w:rsidRPr="00FC649A">
        <w:t>Photovoltaic</w:t>
      </w:r>
      <w:r w:rsidR="003E42A5" w:rsidRPr="00FC649A">
        <w:t>)</w:t>
      </w:r>
    </w:p>
    <w:p w14:paraId="79BACF0C" w14:textId="1417178D" w:rsidR="00D934F9" w:rsidRDefault="00D934F9" w:rsidP="00BB7552">
      <w:pPr>
        <w:pStyle w:val="BodyText"/>
        <w:spacing w:after="120"/>
        <w:ind w:left="9" w:firstLine="275"/>
      </w:pPr>
      <w:r>
        <w:t xml:space="preserve">Pada klien yang pertama menggunakan sistem yang sudah berjalan pada </w:t>
      </w:r>
      <w:r w:rsidRPr="002E090B">
        <w:rPr>
          <w:i/>
          <w:iCs/>
        </w:rPr>
        <w:t>container</w:t>
      </w:r>
      <w:r>
        <w:t xml:space="preserve"> di Fakultas Teknik, Universitas Indonesia dengan data-data sudah ditentukan. Pada sistem tersebut, data-data yang dapat dipantau yaitu data </w:t>
      </w:r>
      <w:r w:rsidR="001828D7" w:rsidRPr="001828D7">
        <w:rPr>
          <w:i/>
          <w:iCs/>
        </w:rPr>
        <w:t>photovoltaic</w:t>
      </w:r>
      <w:r>
        <w:t xml:space="preserve">, </w:t>
      </w:r>
      <w:r>
        <w:rPr>
          <w:i/>
          <w:iCs/>
        </w:rPr>
        <w:t>battery inverter</w:t>
      </w:r>
      <w:r>
        <w:t xml:space="preserve">, </w:t>
      </w:r>
      <w:r w:rsidRPr="00BE4AD6">
        <w:rPr>
          <w:i/>
          <w:iCs/>
        </w:rPr>
        <w:t>DC converter</w:t>
      </w:r>
      <w:r>
        <w:t xml:space="preserve"> serta status atau keadaan dari </w:t>
      </w:r>
      <w:r>
        <w:rPr>
          <w:i/>
          <w:iCs/>
        </w:rPr>
        <w:t xml:space="preserve">circuit breaker </w:t>
      </w:r>
      <w:r>
        <w:t xml:space="preserve">pada pembangkit dan beban. Namun pada sistem yang sudah berjalan, data </w:t>
      </w:r>
      <w:r w:rsidR="001828D7" w:rsidRPr="001828D7">
        <w:rPr>
          <w:i/>
          <w:iCs/>
        </w:rPr>
        <w:t>photovoltaic</w:t>
      </w:r>
      <w:r>
        <w:t xml:space="preserve"> tidak dapat mendukung logika yang sudah didefinisikan dengan baik dikarenakan sensor pada </w:t>
      </w:r>
      <w:r w:rsidR="001828D7" w:rsidRPr="001828D7">
        <w:rPr>
          <w:i/>
          <w:iCs/>
        </w:rPr>
        <w:t>photovoltaic</w:t>
      </w:r>
      <w:r>
        <w:t xml:space="preserve"> rusak atau daya pada baterai sudah penuh yang menyebabkan </w:t>
      </w:r>
      <w:r w:rsidR="001828D7" w:rsidRPr="001828D7">
        <w:rPr>
          <w:i/>
          <w:iCs/>
        </w:rPr>
        <w:t>photovoltaic</w:t>
      </w:r>
      <w:r>
        <w:t xml:space="preserve"> tidak dapat menghasilkan daya yang maksimal sehingga data </w:t>
      </w:r>
      <w:r w:rsidR="001828D7" w:rsidRPr="001828D7">
        <w:rPr>
          <w:i/>
          <w:iCs/>
        </w:rPr>
        <w:t>photovoltaic</w:t>
      </w:r>
      <w:r>
        <w:t xml:space="preserve"> diganti dengan data </w:t>
      </w:r>
      <w:r>
        <w:rPr>
          <w:i/>
          <w:iCs/>
        </w:rPr>
        <w:t>dummy</w:t>
      </w:r>
      <w:r>
        <w:t xml:space="preserve"> yang mendukung </w:t>
      </w:r>
      <w:r w:rsidR="003A3074">
        <w:t>pemodelan</w:t>
      </w:r>
      <w:r>
        <w:t xml:space="preserve"> ini agar logika dapat terlihat berfungsi dengan baik. </w:t>
      </w:r>
      <w:r w:rsidRPr="004F5198">
        <w:rPr>
          <w:color w:val="000000" w:themeColor="text1"/>
        </w:rPr>
        <w:t xml:space="preserve">Data </w:t>
      </w:r>
      <w:r w:rsidRPr="004F5198">
        <w:rPr>
          <w:i/>
          <w:iCs/>
          <w:color w:val="000000" w:themeColor="text1"/>
        </w:rPr>
        <w:t>dummy</w:t>
      </w:r>
      <w:r w:rsidRPr="004F5198">
        <w:rPr>
          <w:color w:val="000000" w:themeColor="text1"/>
        </w:rPr>
        <w:t xml:space="preserve"> untuk </w:t>
      </w:r>
      <w:r w:rsidR="001828D7" w:rsidRPr="001828D7">
        <w:rPr>
          <w:i/>
          <w:iCs/>
          <w:color w:val="000000" w:themeColor="text1"/>
        </w:rPr>
        <w:t>photovoltaic</w:t>
      </w:r>
      <w:r w:rsidRPr="004F5198">
        <w:rPr>
          <w:color w:val="000000" w:themeColor="text1"/>
        </w:rPr>
        <w:t xml:space="preserve"> telah dimodelkan dalam </w:t>
      </w:r>
      <w:r w:rsidRPr="004F5198">
        <w:rPr>
          <w:i/>
          <w:iCs/>
          <w:color w:val="000000" w:themeColor="text1"/>
        </w:rPr>
        <w:t>script</w:t>
      </w:r>
      <w:r w:rsidRPr="004F5198">
        <w:rPr>
          <w:color w:val="000000" w:themeColor="text1"/>
        </w:rPr>
        <w:t xml:space="preserve"> d</w:t>
      </w:r>
      <w:r>
        <w:rPr>
          <w:color w:val="000000" w:themeColor="text1"/>
        </w:rPr>
        <w:t>engan</w:t>
      </w:r>
      <w:r w:rsidRPr="004F5198">
        <w:rPr>
          <w:color w:val="000000" w:themeColor="text1"/>
        </w:rPr>
        <w:t xml:space="preserve"> </w:t>
      </w:r>
      <w:r w:rsidR="001828D7" w:rsidRPr="001828D7">
        <w:rPr>
          <w:i/>
          <w:iCs/>
          <w:color w:val="000000" w:themeColor="text1"/>
        </w:rPr>
        <w:t>photovoltaic</w:t>
      </w:r>
      <w:r w:rsidRPr="004F5198">
        <w:rPr>
          <w:color w:val="000000" w:themeColor="text1"/>
        </w:rPr>
        <w:t xml:space="preserve"> memiliki kapasitas</w:t>
      </w:r>
      <w:r>
        <w:rPr>
          <w:color w:val="000000" w:themeColor="text1"/>
        </w:rPr>
        <w:t xml:space="preserve"> daya produksi tertinggi yaitu</w:t>
      </w:r>
      <w:r w:rsidRPr="004F5198">
        <w:rPr>
          <w:color w:val="000000" w:themeColor="text1"/>
        </w:rPr>
        <w:t xml:space="preserve"> 2400 Wp</w:t>
      </w:r>
      <w:r>
        <w:t xml:space="preserve">. Dengan demikian, Pada </w:t>
      </w:r>
      <w:r w:rsidR="001828D7" w:rsidRPr="001828D7">
        <w:rPr>
          <w:i/>
          <w:iCs/>
        </w:rPr>
        <w:t>photovoltaic</w:t>
      </w:r>
      <w:r>
        <w:t xml:space="preserve"> memiliki data yang dapat dicatat yaitu daya sedangkan untuk </w:t>
      </w:r>
      <w:r>
        <w:rPr>
          <w:i/>
          <w:iCs/>
        </w:rPr>
        <w:t>DC converter</w:t>
      </w:r>
      <w:r>
        <w:t xml:space="preserve"> dan </w:t>
      </w:r>
      <w:r>
        <w:rPr>
          <w:i/>
          <w:iCs/>
        </w:rPr>
        <w:t xml:space="preserve">battery inverter </w:t>
      </w:r>
      <w:r>
        <w:t xml:space="preserve">yang dicatat yaitu tegangan, arus, daya dan energi. Selain itu, pada </w:t>
      </w:r>
      <w:r>
        <w:rPr>
          <w:i/>
          <w:iCs/>
        </w:rPr>
        <w:t xml:space="preserve">circuit breaker </w:t>
      </w:r>
      <w:r>
        <w:t xml:space="preserve">yang dicatat adalah status atau keadaan dari </w:t>
      </w:r>
      <w:r>
        <w:rPr>
          <w:i/>
          <w:iCs/>
        </w:rPr>
        <w:t>circuit breaker</w:t>
      </w:r>
      <w:r>
        <w:t xml:space="preserve"> itu sendiri. Selain itu, pemantauan juga dilakukan pada </w:t>
      </w:r>
      <w:r>
        <w:rPr>
          <w:szCs w:val="24"/>
        </w:rPr>
        <w:t>total energi yang didapatkan dari akumulasi daya per hari</w:t>
      </w:r>
      <w:r>
        <w:t xml:space="preserve"> pada pembangkit dan beban. Data beban diperlukan untuk mendukung </w:t>
      </w:r>
      <w:r w:rsidR="003A3074">
        <w:t>pemodelan</w:t>
      </w:r>
      <w:r>
        <w:t xml:space="preserve"> ini. Data beban yang digunakan berasal dari data </w:t>
      </w:r>
      <w:r w:rsidRPr="00FE02BF">
        <w:rPr>
          <w:i/>
          <w:iCs/>
        </w:rPr>
        <w:t>dummy</w:t>
      </w:r>
      <w:r>
        <w:t xml:space="preserve"> dengan beban maksimal 110</w:t>
      </w:r>
      <w:r w:rsidR="004B276B">
        <w:t xml:space="preserve">0 </w:t>
      </w:r>
      <w:r>
        <w:t xml:space="preserve">Watt yang dibuat seolah-olah terdapat beban pada sistem di </w:t>
      </w:r>
      <w:r w:rsidRPr="001F651B">
        <w:rPr>
          <w:i/>
          <w:iCs/>
        </w:rPr>
        <w:t>container</w:t>
      </w:r>
      <w:r>
        <w:t>.</w:t>
      </w:r>
    </w:p>
    <w:p w14:paraId="59B91CFA" w14:textId="75326E14" w:rsidR="00D934F9" w:rsidRDefault="00D934F9" w:rsidP="00F631CE">
      <w:pPr>
        <w:pStyle w:val="BodyText"/>
        <w:spacing w:after="0"/>
        <w:ind w:left="9" w:firstLine="0"/>
        <w:jc w:val="center"/>
        <w:rPr>
          <w:b/>
          <w:bCs/>
          <w:lang w:eastAsia="en-US"/>
        </w:rPr>
      </w:pPr>
      <w:r>
        <w:rPr>
          <w:noProof/>
        </w:rPr>
        <w:drawing>
          <wp:inline distT="0" distB="0" distL="0" distR="0" wp14:anchorId="4C701D04" wp14:editId="2ACFC07E">
            <wp:extent cx="3136844" cy="2038012"/>
            <wp:effectExtent l="19050" t="19050" r="26035" b="196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8828" cy="2045798"/>
                    </a:xfrm>
                    <a:prstGeom prst="rect">
                      <a:avLst/>
                    </a:prstGeom>
                    <a:ln>
                      <a:solidFill>
                        <a:schemeClr val="tx1"/>
                      </a:solidFill>
                    </a:ln>
                  </pic:spPr>
                </pic:pic>
              </a:graphicData>
            </a:graphic>
          </wp:inline>
        </w:drawing>
      </w:r>
    </w:p>
    <w:p w14:paraId="4A223C90" w14:textId="1895DF34" w:rsidR="00D934F9" w:rsidRPr="00D934F9" w:rsidRDefault="00BC2044" w:rsidP="00BC2044">
      <w:pPr>
        <w:pStyle w:val="Caption"/>
        <w:spacing w:before="80" w:after="200"/>
        <w:rPr>
          <w:i w:val="0"/>
          <w:iCs w:val="0"/>
        </w:rPr>
      </w:pPr>
      <w:bookmarkStart w:id="17" w:name="_Toc43839827"/>
      <w:r w:rsidRPr="00BC2044">
        <w:rPr>
          <w:i w:val="0"/>
          <w:iCs w:val="0"/>
          <w:sz w:val="16"/>
          <w:szCs w:val="16"/>
        </w:rPr>
        <w:t xml:space="preserve">Gambar </w:t>
      </w:r>
      <w:r w:rsidRPr="00BC2044">
        <w:rPr>
          <w:i w:val="0"/>
          <w:iCs w:val="0"/>
          <w:sz w:val="16"/>
          <w:szCs w:val="16"/>
        </w:rPr>
        <w:fldChar w:fldCharType="begin"/>
      </w:r>
      <w:r w:rsidRPr="00BC2044">
        <w:rPr>
          <w:i w:val="0"/>
          <w:iCs w:val="0"/>
          <w:sz w:val="16"/>
          <w:szCs w:val="16"/>
        </w:rPr>
        <w:instrText xml:space="preserve"> SEQ Gambar \* ARABIC </w:instrText>
      </w:r>
      <w:r w:rsidRPr="00BC2044">
        <w:rPr>
          <w:i w:val="0"/>
          <w:iCs w:val="0"/>
          <w:sz w:val="16"/>
          <w:szCs w:val="16"/>
        </w:rPr>
        <w:fldChar w:fldCharType="separate"/>
      </w:r>
      <w:r>
        <w:rPr>
          <w:i w:val="0"/>
          <w:iCs w:val="0"/>
          <w:noProof/>
          <w:sz w:val="16"/>
          <w:szCs w:val="16"/>
        </w:rPr>
        <w:t>13</w:t>
      </w:r>
      <w:r w:rsidRPr="00BC2044">
        <w:rPr>
          <w:i w:val="0"/>
          <w:iCs w:val="0"/>
          <w:sz w:val="16"/>
          <w:szCs w:val="16"/>
        </w:rPr>
        <w:fldChar w:fldCharType="end"/>
      </w:r>
      <w:r w:rsidRPr="00BC2044">
        <w:rPr>
          <w:i w:val="0"/>
          <w:iCs w:val="0"/>
          <w:sz w:val="16"/>
          <w:szCs w:val="16"/>
        </w:rPr>
        <w:t>.</w:t>
      </w:r>
      <w:r>
        <w:t xml:space="preserve"> </w:t>
      </w:r>
      <w:r w:rsidR="00D934F9" w:rsidRPr="00D934F9">
        <w:rPr>
          <w:i w:val="0"/>
          <w:iCs w:val="0"/>
          <w:sz w:val="16"/>
          <w:szCs w:val="16"/>
        </w:rPr>
        <w:t xml:space="preserve">Tampilan Konfigurasi </w:t>
      </w:r>
      <w:r w:rsidR="00553451" w:rsidRPr="00553451">
        <w:rPr>
          <w:sz w:val="16"/>
          <w:szCs w:val="16"/>
        </w:rPr>
        <w:t>Node</w:t>
      </w:r>
      <w:r w:rsidR="00D934F9" w:rsidRPr="00D934F9">
        <w:rPr>
          <w:i w:val="0"/>
          <w:iCs w:val="0"/>
          <w:sz w:val="16"/>
          <w:szCs w:val="16"/>
        </w:rPr>
        <w:t xml:space="preserve"> pada Klien Pertama</w:t>
      </w:r>
      <w:bookmarkEnd w:id="17"/>
    </w:p>
    <w:p w14:paraId="2AB5FC4A" w14:textId="44ACB171" w:rsidR="00D934F9" w:rsidRDefault="00D934F9" w:rsidP="00BB7552">
      <w:pPr>
        <w:pStyle w:val="BodyText"/>
        <w:spacing w:after="120"/>
        <w:ind w:left="9" w:firstLine="275"/>
      </w:pPr>
      <w:r w:rsidRPr="00FB7FF2">
        <w:t xml:space="preserve">Pada Gambar </w:t>
      </w:r>
      <w:r w:rsidR="00BC2044">
        <w:t>13</w:t>
      </w:r>
      <w:r w:rsidRPr="00FB7FF2">
        <w:t xml:space="preserve">, </w:t>
      </w:r>
      <w:r w:rsidR="0092635A" w:rsidRPr="0092635A">
        <w:rPr>
          <w:i/>
          <w:iCs/>
        </w:rPr>
        <w:t>node</w:t>
      </w:r>
      <w:r w:rsidRPr="00FB7FF2">
        <w:t xml:space="preserve"> yang digunakan antara lain </w:t>
      </w:r>
      <w:r w:rsidR="0092635A" w:rsidRPr="0092635A">
        <w:rPr>
          <w:i/>
          <w:iCs/>
        </w:rPr>
        <w:t>node</w:t>
      </w:r>
      <w:r w:rsidRPr="00FB7FF2">
        <w:t xml:space="preserve"> MQTT </w:t>
      </w:r>
      <w:r w:rsidRPr="00FB7FF2">
        <w:rPr>
          <w:i/>
          <w:iCs/>
        </w:rPr>
        <w:t xml:space="preserve">Client </w:t>
      </w:r>
      <w:r w:rsidRPr="009121FA">
        <w:rPr>
          <w:i/>
          <w:iCs/>
          <w:color w:val="000000" w:themeColor="text1"/>
        </w:rPr>
        <w:t>Subscriber</w:t>
      </w:r>
      <w:r w:rsidRPr="009121FA">
        <w:rPr>
          <w:color w:val="000000" w:themeColor="text1"/>
        </w:rPr>
        <w:t xml:space="preserve">, </w:t>
      </w:r>
      <w:r w:rsidR="0092635A" w:rsidRPr="0092635A">
        <w:rPr>
          <w:i/>
          <w:iCs/>
          <w:color w:val="000000" w:themeColor="text1"/>
        </w:rPr>
        <w:t>node</w:t>
      </w:r>
      <w:r w:rsidRPr="009121FA">
        <w:rPr>
          <w:color w:val="000000" w:themeColor="text1"/>
        </w:rPr>
        <w:t xml:space="preserve"> </w:t>
      </w:r>
      <w:r w:rsidRPr="00FB7FF2">
        <w:t xml:space="preserve">kalkulasi baik </w:t>
      </w:r>
      <w:r w:rsidR="0092635A" w:rsidRPr="0092635A">
        <w:rPr>
          <w:i/>
          <w:iCs/>
        </w:rPr>
        <w:t>node</w:t>
      </w:r>
      <w:r w:rsidRPr="00FB7FF2">
        <w:t xml:space="preserve"> </w:t>
      </w:r>
      <w:r w:rsidRPr="00FB7FF2">
        <w:rPr>
          <w:i/>
          <w:iCs/>
        </w:rPr>
        <w:t>Addition</w:t>
      </w:r>
      <w:r w:rsidRPr="00FB7FF2">
        <w:t xml:space="preserve"> maupun </w:t>
      </w:r>
      <w:r w:rsidRPr="00FB7FF2">
        <w:rPr>
          <w:i/>
          <w:iCs/>
        </w:rPr>
        <w:t xml:space="preserve">Multiplication, </w:t>
      </w:r>
      <w:r w:rsidR="0092635A" w:rsidRPr="0092635A">
        <w:rPr>
          <w:i/>
          <w:iCs/>
        </w:rPr>
        <w:t>node</w:t>
      </w:r>
      <w:r w:rsidRPr="00FB7FF2">
        <w:t xml:space="preserve"> MQTT </w:t>
      </w:r>
      <w:r w:rsidRPr="00FB7FF2">
        <w:rPr>
          <w:i/>
          <w:iCs/>
        </w:rPr>
        <w:t xml:space="preserve">database </w:t>
      </w:r>
      <w:r w:rsidRPr="00FB7FF2">
        <w:t xml:space="preserve">serta </w:t>
      </w:r>
      <w:r w:rsidR="0092635A" w:rsidRPr="0092635A">
        <w:rPr>
          <w:i/>
          <w:iCs/>
        </w:rPr>
        <w:t>node</w:t>
      </w:r>
      <w:r w:rsidRPr="00FB7FF2">
        <w:t xml:space="preserve"> akumulator untuk generator dan </w:t>
      </w:r>
      <w:r w:rsidRPr="00FB7FF2">
        <w:rPr>
          <w:i/>
          <w:iCs/>
        </w:rPr>
        <w:t>load</w:t>
      </w:r>
      <w:r w:rsidRPr="00FB7FF2">
        <w:t xml:space="preserve">. Ketika konfigurasi </w:t>
      </w:r>
      <w:r w:rsidR="0092635A" w:rsidRPr="0092635A">
        <w:rPr>
          <w:i/>
          <w:iCs/>
        </w:rPr>
        <w:t>node</w:t>
      </w:r>
      <w:r>
        <w:t xml:space="preserve"> telah dilakukan maka konfigurasi </w:t>
      </w:r>
      <w:r w:rsidR="0092635A" w:rsidRPr="0092635A">
        <w:rPr>
          <w:i/>
          <w:iCs/>
        </w:rPr>
        <w:t>node</w:t>
      </w:r>
      <w:r>
        <w:t xml:space="preserve"> tersebut dapat di-</w:t>
      </w:r>
      <w:r>
        <w:rPr>
          <w:i/>
          <w:iCs/>
        </w:rPr>
        <w:t>deploy</w:t>
      </w:r>
      <w:r>
        <w:t xml:space="preserve"> untuk dikirimkan dalam bentuk JSON ke </w:t>
      </w:r>
      <w:r>
        <w:rPr>
          <w:i/>
          <w:iCs/>
        </w:rPr>
        <w:t>client backend</w:t>
      </w:r>
      <w:r>
        <w:t xml:space="preserve">. Pada proses </w:t>
      </w:r>
      <w:r>
        <w:rPr>
          <w:i/>
          <w:iCs/>
        </w:rPr>
        <w:t xml:space="preserve">deploy </w:t>
      </w:r>
      <w:r>
        <w:t xml:space="preserve">juga akan secara otomatis menyimpan konfigurasi </w:t>
      </w:r>
      <w:r w:rsidR="0092635A" w:rsidRPr="0092635A">
        <w:rPr>
          <w:i/>
          <w:iCs/>
        </w:rPr>
        <w:t>node</w:t>
      </w:r>
      <w:r>
        <w:t xml:space="preserve"> tersebut dalam </w:t>
      </w:r>
      <w:r w:rsidRPr="00373DED">
        <w:rPr>
          <w:i/>
          <w:iCs/>
        </w:rPr>
        <w:t>database</w:t>
      </w:r>
      <w:r>
        <w:t xml:space="preserve"> server sehingga konfigurasi </w:t>
      </w:r>
      <w:r w:rsidR="0092635A" w:rsidRPr="0092635A">
        <w:rPr>
          <w:i/>
          <w:iCs/>
        </w:rPr>
        <w:t>node</w:t>
      </w:r>
      <w:r>
        <w:t xml:space="preserve"> tersebut tidak akan hilang ketika pengguna sudah selesai melakukan konfigurasi dan </w:t>
      </w:r>
      <w:r>
        <w:rPr>
          <w:i/>
          <w:iCs/>
        </w:rPr>
        <w:t>logout</w:t>
      </w:r>
      <w:r>
        <w:t xml:space="preserve"> dari website.</w:t>
      </w:r>
    </w:p>
    <w:p w14:paraId="4F01C4EF" w14:textId="72111A67" w:rsidR="0094690A" w:rsidRDefault="0094690A" w:rsidP="00F631CE">
      <w:pPr>
        <w:pStyle w:val="BodyText"/>
        <w:spacing w:after="0"/>
        <w:ind w:firstLine="0"/>
        <w:jc w:val="center"/>
        <w:rPr>
          <w:b/>
          <w:bCs/>
          <w:lang w:eastAsia="en-US"/>
        </w:rPr>
      </w:pPr>
      <w:r>
        <w:rPr>
          <w:noProof/>
        </w:rPr>
        <w:drawing>
          <wp:inline distT="0" distB="0" distL="0" distR="0" wp14:anchorId="4A688BED" wp14:editId="25A6CD12">
            <wp:extent cx="1274212" cy="2844000"/>
            <wp:effectExtent l="0" t="0" r="254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74212" cy="2844000"/>
                    </a:xfrm>
                    <a:prstGeom prst="rect">
                      <a:avLst/>
                    </a:prstGeom>
                  </pic:spPr>
                </pic:pic>
              </a:graphicData>
            </a:graphic>
          </wp:inline>
        </w:drawing>
      </w:r>
    </w:p>
    <w:p w14:paraId="5E7CAB53" w14:textId="1220B2C0" w:rsidR="0094690A" w:rsidRPr="0094690A" w:rsidRDefault="00BC2044" w:rsidP="00BC2044">
      <w:pPr>
        <w:pStyle w:val="Caption"/>
        <w:spacing w:before="80" w:after="200"/>
        <w:rPr>
          <w:i w:val="0"/>
          <w:iCs w:val="0"/>
          <w:sz w:val="16"/>
          <w:szCs w:val="16"/>
        </w:rPr>
      </w:pPr>
      <w:bookmarkStart w:id="18" w:name="_Toc43839828"/>
      <w:r w:rsidRPr="00BC2044">
        <w:rPr>
          <w:i w:val="0"/>
          <w:iCs w:val="0"/>
          <w:sz w:val="16"/>
          <w:szCs w:val="16"/>
        </w:rPr>
        <w:t xml:space="preserve">Gambar </w:t>
      </w:r>
      <w:r w:rsidRPr="00BC2044">
        <w:rPr>
          <w:i w:val="0"/>
          <w:iCs w:val="0"/>
          <w:sz w:val="16"/>
          <w:szCs w:val="16"/>
        </w:rPr>
        <w:fldChar w:fldCharType="begin"/>
      </w:r>
      <w:r w:rsidRPr="00BC2044">
        <w:rPr>
          <w:i w:val="0"/>
          <w:iCs w:val="0"/>
          <w:sz w:val="16"/>
          <w:szCs w:val="16"/>
        </w:rPr>
        <w:instrText xml:space="preserve"> SEQ Gambar \* ARABIC </w:instrText>
      </w:r>
      <w:r w:rsidRPr="00BC2044">
        <w:rPr>
          <w:i w:val="0"/>
          <w:iCs w:val="0"/>
          <w:sz w:val="16"/>
          <w:szCs w:val="16"/>
        </w:rPr>
        <w:fldChar w:fldCharType="separate"/>
      </w:r>
      <w:r w:rsidRPr="00BC2044">
        <w:rPr>
          <w:i w:val="0"/>
          <w:iCs w:val="0"/>
          <w:noProof/>
          <w:sz w:val="16"/>
          <w:szCs w:val="16"/>
        </w:rPr>
        <w:t>14</w:t>
      </w:r>
      <w:r w:rsidRPr="00BC2044">
        <w:rPr>
          <w:i w:val="0"/>
          <w:iCs w:val="0"/>
          <w:sz w:val="16"/>
          <w:szCs w:val="16"/>
        </w:rPr>
        <w:fldChar w:fldCharType="end"/>
      </w:r>
      <w:r w:rsidRPr="00BC2044">
        <w:rPr>
          <w:i w:val="0"/>
          <w:iCs w:val="0"/>
          <w:sz w:val="16"/>
          <w:szCs w:val="16"/>
        </w:rPr>
        <w:t>.</w:t>
      </w:r>
      <w:r>
        <w:t xml:space="preserve"> </w:t>
      </w:r>
      <w:r w:rsidRPr="0094690A">
        <w:rPr>
          <w:i w:val="0"/>
          <w:iCs w:val="0"/>
          <w:sz w:val="16"/>
          <w:szCs w:val="16"/>
        </w:rPr>
        <w:t xml:space="preserve"> </w:t>
      </w:r>
      <w:r w:rsidR="0094690A" w:rsidRPr="0094690A">
        <w:rPr>
          <w:i w:val="0"/>
          <w:iCs w:val="0"/>
          <w:sz w:val="16"/>
          <w:szCs w:val="16"/>
        </w:rPr>
        <w:t>Tampilan Potongan JSON pada Klien Pertama</w:t>
      </w:r>
      <w:bookmarkEnd w:id="18"/>
    </w:p>
    <w:p w14:paraId="152ECAD8" w14:textId="56EBBCE4" w:rsidR="0094690A" w:rsidRDefault="0094690A" w:rsidP="00DC427D">
      <w:pPr>
        <w:pStyle w:val="BodyText"/>
        <w:spacing w:after="120"/>
        <w:ind w:firstLine="284"/>
      </w:pPr>
      <w:r>
        <w:lastRenderedPageBreak/>
        <w:t xml:space="preserve">Ketika JSON </w:t>
      </w:r>
      <w:r w:rsidR="008B1271" w:rsidRPr="008B1271">
        <w:t xml:space="preserve">seperti yang dapat dilihat pada Gambar </w:t>
      </w:r>
      <w:r w:rsidR="00BC2044">
        <w:t>14</w:t>
      </w:r>
      <w:r>
        <w:t xml:space="preserve"> sudah diterima oleh </w:t>
      </w:r>
      <w:r>
        <w:rPr>
          <w:i/>
          <w:iCs/>
        </w:rPr>
        <w:t>client</w:t>
      </w:r>
      <w:r>
        <w:t xml:space="preserve"> </w:t>
      </w:r>
      <w:r>
        <w:rPr>
          <w:i/>
          <w:iCs/>
        </w:rPr>
        <w:t>backend</w:t>
      </w:r>
      <w:r>
        <w:t xml:space="preserve"> maka klien akan menjalankan fungsi</w:t>
      </w:r>
      <w:r>
        <w:rPr>
          <w:i/>
          <w:iCs/>
        </w:rPr>
        <w:t xml:space="preserve"> </w:t>
      </w:r>
      <w:r>
        <w:t xml:space="preserve">sesuai dengan konfigurasi </w:t>
      </w:r>
      <w:r w:rsidR="0092635A" w:rsidRPr="0092635A">
        <w:rPr>
          <w:i/>
          <w:iCs/>
        </w:rPr>
        <w:t>node</w:t>
      </w:r>
      <w:r>
        <w:t xml:space="preserve"> yang telah dibuat. Kemudian data hasil pematauan akan disimpan pada </w:t>
      </w:r>
      <w:r w:rsidRPr="00872462">
        <w:rPr>
          <w:i/>
          <w:iCs/>
        </w:rPr>
        <w:t>database</w:t>
      </w:r>
      <w:r>
        <w:t xml:space="preserve"> di klien. Pada </w:t>
      </w:r>
      <w:r>
        <w:rPr>
          <w:i/>
          <w:iCs/>
        </w:rPr>
        <w:t xml:space="preserve">database </w:t>
      </w:r>
      <w:r>
        <w:t xml:space="preserve">TimescaleDB perlu membuat </w:t>
      </w:r>
      <w:r w:rsidRPr="00CC299F">
        <w:rPr>
          <w:i/>
          <w:iCs/>
        </w:rPr>
        <w:t>hypertable</w:t>
      </w:r>
      <w:r>
        <w:t xml:space="preserve"> terlebih dahulu yang secara otomatis akan membentuk tabel </w:t>
      </w:r>
      <w:r w:rsidRPr="005549D4">
        <w:rPr>
          <w:i/>
          <w:iCs/>
        </w:rPr>
        <w:t>chunk</w:t>
      </w:r>
      <w:r>
        <w:t xml:space="preserve"> (</w:t>
      </w:r>
      <w:r>
        <w:rPr>
          <w:i/>
          <w:iCs/>
        </w:rPr>
        <w:t>automatic chunking</w:t>
      </w:r>
      <w:r>
        <w:t xml:space="preserve">). </w:t>
      </w:r>
      <w:r>
        <w:rPr>
          <w:i/>
          <w:iCs/>
        </w:rPr>
        <w:t>Hypertable</w:t>
      </w:r>
      <w:r>
        <w:t xml:space="preserve"> yang dibentuk dapat dilihat pada Gambar </w:t>
      </w:r>
      <w:r w:rsidR="00BC2044">
        <w:t>15</w:t>
      </w:r>
      <w:r>
        <w:t>.</w:t>
      </w:r>
    </w:p>
    <w:p w14:paraId="5B5B47FD" w14:textId="20AAFD27" w:rsidR="0094690A" w:rsidRDefault="0094690A" w:rsidP="0097643D">
      <w:pPr>
        <w:pStyle w:val="BodyText"/>
        <w:spacing w:after="0"/>
        <w:ind w:firstLine="0"/>
        <w:jc w:val="center"/>
        <w:rPr>
          <w:b/>
          <w:bCs/>
          <w:lang w:eastAsia="en-US"/>
        </w:rPr>
      </w:pPr>
      <w:r>
        <w:rPr>
          <w:noProof/>
        </w:rPr>
        <w:drawing>
          <wp:inline distT="0" distB="0" distL="0" distR="0" wp14:anchorId="1BED1592" wp14:editId="0A071199">
            <wp:extent cx="3137270" cy="1094855"/>
            <wp:effectExtent l="19050" t="19050" r="25400" b="1016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1959" cy="1096491"/>
                    </a:xfrm>
                    <a:prstGeom prst="rect">
                      <a:avLst/>
                    </a:prstGeom>
                    <a:ln>
                      <a:solidFill>
                        <a:schemeClr val="tx1"/>
                      </a:solidFill>
                    </a:ln>
                  </pic:spPr>
                </pic:pic>
              </a:graphicData>
            </a:graphic>
          </wp:inline>
        </w:drawing>
      </w:r>
    </w:p>
    <w:p w14:paraId="20F2EE22" w14:textId="5DE3D027" w:rsidR="0094690A" w:rsidRPr="0094690A" w:rsidRDefault="0094690A" w:rsidP="0094690A">
      <w:pPr>
        <w:pStyle w:val="Caption"/>
        <w:spacing w:before="80" w:after="200"/>
        <w:rPr>
          <w:i w:val="0"/>
          <w:iCs w:val="0"/>
          <w:sz w:val="16"/>
          <w:szCs w:val="16"/>
        </w:rPr>
      </w:pPr>
      <w:bookmarkStart w:id="19" w:name="_Toc43839829"/>
      <w:r w:rsidRPr="0094690A">
        <w:rPr>
          <w:i w:val="0"/>
          <w:iCs w:val="0"/>
          <w:sz w:val="16"/>
          <w:szCs w:val="16"/>
        </w:rPr>
        <w:t xml:space="preserve">Gambar </w:t>
      </w:r>
      <w:r w:rsidR="00BC2044">
        <w:rPr>
          <w:i w:val="0"/>
          <w:iCs w:val="0"/>
          <w:sz w:val="16"/>
          <w:szCs w:val="16"/>
        </w:rPr>
        <w:t>15</w:t>
      </w:r>
      <w:r w:rsidRPr="0094690A">
        <w:rPr>
          <w:i w:val="0"/>
          <w:iCs w:val="0"/>
          <w:sz w:val="16"/>
          <w:szCs w:val="16"/>
        </w:rPr>
        <w:t>. Tampilan Hypertable pada Klien Pertama</w:t>
      </w:r>
      <w:bookmarkEnd w:id="19"/>
    </w:p>
    <w:p w14:paraId="5ABE95B0" w14:textId="1DE3FC49" w:rsidR="0094690A" w:rsidRDefault="0094690A" w:rsidP="00DC427D">
      <w:pPr>
        <w:pStyle w:val="BodyText"/>
        <w:spacing w:after="120"/>
        <w:ind w:firstLine="284"/>
      </w:pPr>
      <w:r>
        <w:t xml:space="preserve">Data </w:t>
      </w:r>
      <w:r w:rsidRPr="007730DB">
        <w:rPr>
          <w:i/>
          <w:iCs/>
        </w:rPr>
        <w:t>realtime</w:t>
      </w:r>
      <w:r>
        <w:t xml:space="preserve"> tersebut kemudian akan dipartisi sesuai interval yang sudah didefinisikan pada tabel </w:t>
      </w:r>
      <w:r>
        <w:rPr>
          <w:i/>
          <w:iCs/>
        </w:rPr>
        <w:t>chunk</w:t>
      </w:r>
      <w:r>
        <w:t xml:space="preserve"> sehingga tabel </w:t>
      </w:r>
      <w:r>
        <w:rPr>
          <w:i/>
          <w:iCs/>
        </w:rPr>
        <w:t xml:space="preserve">chunk </w:t>
      </w:r>
      <w:r>
        <w:t xml:space="preserve">akan terus betambah secara otomatis jika timeseries pada data sudah melewati </w:t>
      </w:r>
      <w:r w:rsidRPr="00521358">
        <w:rPr>
          <w:i/>
          <w:iCs/>
        </w:rPr>
        <w:t>range</w:t>
      </w:r>
      <w:r>
        <w:t xml:space="preserve"> waktu yang sudah ditentukan untuk setiap tabel </w:t>
      </w:r>
      <w:r>
        <w:rPr>
          <w:i/>
          <w:iCs/>
        </w:rPr>
        <w:t>chunk</w:t>
      </w:r>
      <w:r>
        <w:t xml:space="preserve">. Daftar tabel </w:t>
      </w:r>
      <w:r>
        <w:rPr>
          <w:i/>
          <w:iCs/>
        </w:rPr>
        <w:t>chunk</w:t>
      </w:r>
      <w:r>
        <w:t xml:space="preserve"> yang telah terbentuk dapat dilihat pada Gambar </w:t>
      </w:r>
      <w:r w:rsidR="00BC2044">
        <w:t>16</w:t>
      </w:r>
      <w:r>
        <w:t>.</w:t>
      </w:r>
    </w:p>
    <w:p w14:paraId="5421EBEF" w14:textId="695879CA" w:rsidR="0094690A" w:rsidRDefault="00712C02" w:rsidP="0097643D">
      <w:pPr>
        <w:pStyle w:val="BodyText"/>
        <w:spacing w:after="0"/>
        <w:ind w:firstLine="0"/>
        <w:jc w:val="center"/>
        <w:rPr>
          <w:b/>
          <w:bCs/>
          <w:lang w:eastAsia="en-US"/>
        </w:rPr>
      </w:pPr>
      <w:r w:rsidRPr="00712C02">
        <w:rPr>
          <w:rFonts w:eastAsia="MS Mincho"/>
          <w:noProof/>
          <w:spacing w:val="0"/>
          <w:sz w:val="24"/>
          <w:szCs w:val="22"/>
          <w:lang w:val="id-ID" w:eastAsia="ja-JP"/>
        </w:rPr>
        <w:drawing>
          <wp:inline distT="0" distB="0" distL="0" distR="0" wp14:anchorId="0245198C" wp14:editId="3D406E44">
            <wp:extent cx="3120390" cy="2502477"/>
            <wp:effectExtent l="19050" t="19050" r="22860" b="12700"/>
            <wp:docPr id="7" name="Picture 9">
              <a:extLst xmlns:a="http://schemas.openxmlformats.org/drawingml/2006/main">
                <a:ext uri="{FF2B5EF4-FFF2-40B4-BE49-F238E27FC236}">
                  <a16:creationId xmlns:a16="http://schemas.microsoft.com/office/drawing/2014/main" id="{506B3EB6-9AF2-4167-B5CC-7C60E376A3F4}"/>
                </a:ext>
              </a:extLst>
            </wp:docPr>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506B3EB6-9AF2-4167-B5CC-7C60E376A3F4}"/>
                        </a:ext>
                      </a:extLst>
                    </pic:cNvPr>
                    <pic:cNvPicPr/>
                  </pic:nvPicPr>
                  <pic:blipFill rotWithShape="1">
                    <a:blip r:embed="rId28"/>
                    <a:srcRect t="101" r="19298" b="1342"/>
                    <a:stretch/>
                  </pic:blipFill>
                  <pic:spPr>
                    <a:xfrm>
                      <a:off x="0" y="0"/>
                      <a:ext cx="3143188" cy="2520760"/>
                    </a:xfrm>
                    <a:prstGeom prst="rect">
                      <a:avLst/>
                    </a:prstGeom>
                    <a:ln>
                      <a:solidFill>
                        <a:sysClr val="windowText" lastClr="000000"/>
                      </a:solidFill>
                    </a:ln>
                  </pic:spPr>
                </pic:pic>
              </a:graphicData>
            </a:graphic>
          </wp:inline>
        </w:drawing>
      </w:r>
    </w:p>
    <w:p w14:paraId="1EC9EE3B" w14:textId="6D7B91C2" w:rsidR="00386C8E" w:rsidRPr="00386C8E" w:rsidRDefault="00386C8E" w:rsidP="00386C8E">
      <w:pPr>
        <w:pStyle w:val="Caption"/>
        <w:spacing w:before="80" w:after="200"/>
        <w:rPr>
          <w:i w:val="0"/>
          <w:iCs w:val="0"/>
        </w:rPr>
      </w:pPr>
      <w:bookmarkStart w:id="20" w:name="_Toc43839830"/>
      <w:r w:rsidRPr="00386C8E">
        <w:rPr>
          <w:i w:val="0"/>
          <w:iCs w:val="0"/>
          <w:sz w:val="16"/>
          <w:szCs w:val="16"/>
        </w:rPr>
        <w:t xml:space="preserve">Gambar </w:t>
      </w:r>
      <w:r w:rsidR="00BC2044">
        <w:rPr>
          <w:i w:val="0"/>
          <w:iCs w:val="0"/>
          <w:sz w:val="16"/>
          <w:szCs w:val="16"/>
        </w:rPr>
        <w:t>16.</w:t>
      </w:r>
      <w:r w:rsidRPr="00386C8E">
        <w:rPr>
          <w:i w:val="0"/>
          <w:iCs w:val="0"/>
          <w:sz w:val="16"/>
          <w:szCs w:val="16"/>
        </w:rPr>
        <w:t xml:space="preserve"> Daftar Tabel </w:t>
      </w:r>
      <w:r w:rsidRPr="008B1271">
        <w:rPr>
          <w:sz w:val="16"/>
          <w:szCs w:val="16"/>
        </w:rPr>
        <w:t>Chunk</w:t>
      </w:r>
      <w:r w:rsidRPr="00386C8E">
        <w:rPr>
          <w:i w:val="0"/>
          <w:iCs w:val="0"/>
          <w:sz w:val="16"/>
          <w:szCs w:val="16"/>
        </w:rPr>
        <w:t xml:space="preserve"> pada Klien Pertama</w:t>
      </w:r>
      <w:bookmarkEnd w:id="20"/>
    </w:p>
    <w:p w14:paraId="1CF00264" w14:textId="550A3FE5" w:rsidR="00386C8E" w:rsidRDefault="00386C8E" w:rsidP="00DC427D">
      <w:pPr>
        <w:pStyle w:val="BodyText"/>
        <w:spacing w:after="120"/>
        <w:ind w:firstLine="284"/>
      </w:pPr>
      <w:r>
        <w:t xml:space="preserve">Data yang sudah disimpan pada </w:t>
      </w:r>
      <w:r>
        <w:rPr>
          <w:i/>
          <w:iCs/>
        </w:rPr>
        <w:t xml:space="preserve">database </w:t>
      </w:r>
      <w:r>
        <w:t>kemudian data tersebut ditampilkan pada website melalui tabel dengan 100 data terakhir yang memiliki interval 5 detik dan grafik</w:t>
      </w:r>
      <w:r w:rsidR="008B1271">
        <w:t xml:space="preserve"> </w:t>
      </w:r>
      <w:r>
        <w:t xml:space="preserve">dengan interval 5 menit. Data yang dapat dilihat pada grafik yaitu data hari ini, data hari kemarin, data dua hari yang lalu dan data tiga hari yang lalu. </w:t>
      </w:r>
      <w:r w:rsidR="008B1271" w:rsidRPr="000F5E9E">
        <w:rPr>
          <w:noProof/>
        </w:rPr>
        <w:t xml:space="preserve">Salah satu tabel dan grafik yang ditampilkan pada klien pertama yaitu data berupa daya yang dihasilkan oleh </w:t>
      </w:r>
      <w:r w:rsidR="001828D7" w:rsidRPr="001828D7">
        <w:rPr>
          <w:i/>
          <w:iCs/>
          <w:noProof/>
        </w:rPr>
        <w:t>photovoltaic</w:t>
      </w:r>
      <w:r w:rsidR="008B1271" w:rsidRPr="000F5E9E">
        <w:rPr>
          <w:noProof/>
        </w:rPr>
        <w:t xml:space="preserve"> yang dapat dilihat pada</w:t>
      </w:r>
      <w:r w:rsidR="00BC2044">
        <w:rPr>
          <w:noProof/>
        </w:rPr>
        <w:t xml:space="preserve"> Gambar 17 </w:t>
      </w:r>
      <w:r w:rsidR="008B1271">
        <w:rPr>
          <w:noProof/>
        </w:rPr>
        <w:t>da</w:t>
      </w:r>
      <w:r w:rsidR="00BC2044">
        <w:rPr>
          <w:noProof/>
        </w:rPr>
        <w:t>n 18</w:t>
      </w:r>
      <w:r w:rsidR="008B1271" w:rsidRPr="000F5E9E">
        <w:rPr>
          <w:noProof/>
        </w:rPr>
        <w:t>.</w:t>
      </w:r>
    </w:p>
    <w:p w14:paraId="53C435AB" w14:textId="1788D0B9" w:rsidR="00386C8E" w:rsidRDefault="00386C8E" w:rsidP="0097643D">
      <w:pPr>
        <w:pStyle w:val="BodyText"/>
        <w:spacing w:after="0"/>
        <w:ind w:firstLine="0"/>
        <w:jc w:val="center"/>
        <w:rPr>
          <w:b/>
          <w:bCs/>
          <w:lang w:eastAsia="en-US"/>
        </w:rPr>
      </w:pPr>
      <w:r>
        <w:rPr>
          <w:noProof/>
        </w:rPr>
        <w:drawing>
          <wp:inline distT="0" distB="0" distL="0" distR="0" wp14:anchorId="59E89A2F" wp14:editId="6FCF0E94">
            <wp:extent cx="3146269" cy="1566000"/>
            <wp:effectExtent l="19050" t="19050" r="1651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46269" cy="1566000"/>
                    </a:xfrm>
                    <a:prstGeom prst="rect">
                      <a:avLst/>
                    </a:prstGeom>
                    <a:ln>
                      <a:solidFill>
                        <a:schemeClr val="tx1"/>
                      </a:solidFill>
                    </a:ln>
                  </pic:spPr>
                </pic:pic>
              </a:graphicData>
            </a:graphic>
          </wp:inline>
        </w:drawing>
      </w:r>
    </w:p>
    <w:p w14:paraId="76BC0EBD" w14:textId="3AB7D24F" w:rsidR="00386C8E" w:rsidRDefault="00386C8E" w:rsidP="00386C8E">
      <w:pPr>
        <w:pStyle w:val="BodyText"/>
        <w:spacing w:before="80" w:after="200"/>
        <w:ind w:firstLine="0"/>
        <w:jc w:val="center"/>
      </w:pPr>
      <w:bookmarkStart w:id="21" w:name="_Toc43839831"/>
      <w:r w:rsidRPr="00386C8E">
        <w:rPr>
          <w:sz w:val="16"/>
          <w:szCs w:val="16"/>
        </w:rPr>
        <w:t xml:space="preserve">Gambar </w:t>
      </w:r>
      <w:r w:rsidR="00BC2044">
        <w:rPr>
          <w:sz w:val="16"/>
          <w:szCs w:val="16"/>
        </w:rPr>
        <w:t>17</w:t>
      </w:r>
      <w:r w:rsidRPr="00386C8E">
        <w:rPr>
          <w:sz w:val="16"/>
          <w:szCs w:val="16"/>
        </w:rPr>
        <w:t xml:space="preserve">. Tampilan Tabel </w:t>
      </w:r>
      <w:r w:rsidR="00123139" w:rsidRPr="00123139">
        <w:rPr>
          <w:i/>
          <w:iCs/>
          <w:sz w:val="16"/>
          <w:szCs w:val="16"/>
        </w:rPr>
        <w:t>Photovoltaic</w:t>
      </w:r>
      <w:r w:rsidRPr="00386C8E">
        <w:rPr>
          <w:sz w:val="16"/>
          <w:szCs w:val="16"/>
        </w:rPr>
        <w:t xml:space="preserve"> pada Klien Pertama</w:t>
      </w:r>
      <w:bookmarkEnd w:id="21"/>
    </w:p>
    <w:p w14:paraId="2BD86BEA" w14:textId="6EA9B778" w:rsidR="00386C8E" w:rsidRDefault="00386C8E" w:rsidP="0097643D">
      <w:pPr>
        <w:pStyle w:val="BodyText"/>
        <w:spacing w:after="0"/>
        <w:ind w:firstLine="0"/>
        <w:jc w:val="center"/>
        <w:rPr>
          <w:b/>
          <w:bCs/>
          <w:lang w:eastAsia="en-US"/>
        </w:rPr>
      </w:pPr>
      <w:r>
        <w:rPr>
          <w:noProof/>
        </w:rPr>
        <w:drawing>
          <wp:inline distT="0" distB="0" distL="0" distR="0" wp14:anchorId="7240024C" wp14:editId="4768CB49">
            <wp:extent cx="3152145" cy="1566000"/>
            <wp:effectExtent l="19050" t="19050" r="10160" b="1524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2145" cy="1566000"/>
                    </a:xfrm>
                    <a:prstGeom prst="rect">
                      <a:avLst/>
                    </a:prstGeom>
                    <a:ln>
                      <a:solidFill>
                        <a:schemeClr val="tx1"/>
                      </a:solidFill>
                    </a:ln>
                  </pic:spPr>
                </pic:pic>
              </a:graphicData>
            </a:graphic>
          </wp:inline>
        </w:drawing>
      </w:r>
    </w:p>
    <w:p w14:paraId="7FF05D18" w14:textId="37F00A5C" w:rsidR="00386C8E" w:rsidRPr="00386C8E" w:rsidRDefault="00386C8E" w:rsidP="00386C8E">
      <w:pPr>
        <w:pStyle w:val="BodyText"/>
        <w:spacing w:before="80" w:after="200"/>
        <w:ind w:firstLine="0"/>
        <w:jc w:val="center"/>
        <w:rPr>
          <w:b/>
          <w:bCs/>
          <w:sz w:val="16"/>
          <w:szCs w:val="16"/>
          <w:lang w:eastAsia="en-US"/>
        </w:rPr>
      </w:pPr>
      <w:bookmarkStart w:id="22" w:name="_Toc43839832"/>
      <w:r w:rsidRPr="00386C8E">
        <w:rPr>
          <w:sz w:val="16"/>
          <w:szCs w:val="16"/>
        </w:rPr>
        <w:t xml:space="preserve">Gambar </w:t>
      </w:r>
      <w:r w:rsidR="00BC2044">
        <w:rPr>
          <w:sz w:val="16"/>
          <w:szCs w:val="16"/>
        </w:rPr>
        <w:t>18</w:t>
      </w:r>
      <w:r w:rsidRPr="00386C8E">
        <w:rPr>
          <w:sz w:val="16"/>
          <w:szCs w:val="16"/>
        </w:rPr>
        <w:t xml:space="preserve">. Tampilan Grafik </w:t>
      </w:r>
      <w:r w:rsidRPr="00386C8E">
        <w:rPr>
          <w:i/>
          <w:iCs/>
          <w:sz w:val="16"/>
          <w:szCs w:val="16"/>
        </w:rPr>
        <w:t>Power</w:t>
      </w:r>
      <w:r w:rsidRPr="00386C8E">
        <w:rPr>
          <w:sz w:val="16"/>
          <w:szCs w:val="16"/>
        </w:rPr>
        <w:t xml:space="preserve"> pada </w:t>
      </w:r>
      <w:r w:rsidR="00123139" w:rsidRPr="00123139">
        <w:rPr>
          <w:i/>
          <w:iCs/>
          <w:sz w:val="16"/>
          <w:szCs w:val="16"/>
        </w:rPr>
        <w:t>Photovoltaic</w:t>
      </w:r>
      <w:r w:rsidRPr="00386C8E">
        <w:rPr>
          <w:sz w:val="16"/>
          <w:szCs w:val="16"/>
        </w:rPr>
        <w:t xml:space="preserve"> (Klien Pertama)</w:t>
      </w:r>
      <w:bookmarkEnd w:id="22"/>
    </w:p>
    <w:p w14:paraId="0D6306A5" w14:textId="116E5694" w:rsidR="003626A6" w:rsidRPr="00FC649A" w:rsidRDefault="003A3074" w:rsidP="00FC649A">
      <w:pPr>
        <w:pStyle w:val="Heading3"/>
      </w:pPr>
      <w:r w:rsidRPr="00FC649A">
        <w:t>Pemodelan</w:t>
      </w:r>
      <w:r w:rsidR="003626A6" w:rsidRPr="00FC649A">
        <w:t xml:space="preserve"> Klien </w:t>
      </w:r>
      <w:r w:rsidR="00050382" w:rsidRPr="00FC649A">
        <w:t>Kedua</w:t>
      </w:r>
      <w:r w:rsidR="003626A6" w:rsidRPr="00FC649A">
        <w:t xml:space="preserve"> (Fuel Cell)</w:t>
      </w:r>
    </w:p>
    <w:p w14:paraId="72E9057A" w14:textId="6C4CE4B1" w:rsidR="006D5B06" w:rsidRDefault="006D5B06" w:rsidP="00DC427D">
      <w:pPr>
        <w:pStyle w:val="BodyText"/>
        <w:spacing w:after="120"/>
        <w:ind w:left="9" w:firstLine="275"/>
      </w:pPr>
      <w:r>
        <w:t xml:space="preserve">Pada klien kedua menggunakan pembangkit </w:t>
      </w:r>
      <w:r w:rsidR="001828D7" w:rsidRPr="001828D7">
        <w:rPr>
          <w:i/>
          <w:iCs/>
        </w:rPr>
        <w:t>fuel cell</w:t>
      </w:r>
      <w:r>
        <w:rPr>
          <w:i/>
          <w:iCs/>
        </w:rPr>
        <w:t xml:space="preserve"> </w:t>
      </w:r>
      <w:r>
        <w:t xml:space="preserve">yang ditujukan sebagai pembangkit yang fleksibel yaitu dapat dihidupkan dan dimatikan sesuai dengan logika yang sudah dibuat. Data yang digunakan oleh </w:t>
      </w:r>
      <w:r w:rsidR="001828D7" w:rsidRPr="001828D7">
        <w:rPr>
          <w:i/>
          <w:iCs/>
        </w:rPr>
        <w:t>fuel cell</w:t>
      </w:r>
      <w:r>
        <w:rPr>
          <w:i/>
          <w:iCs/>
        </w:rPr>
        <w:t xml:space="preserve"> </w:t>
      </w:r>
      <w:r>
        <w:t xml:space="preserve">merupakan data </w:t>
      </w:r>
      <w:r>
        <w:rPr>
          <w:i/>
          <w:iCs/>
        </w:rPr>
        <w:t xml:space="preserve">dummy </w:t>
      </w:r>
      <w:r>
        <w:t xml:space="preserve">yang dibuat untuk mendukung platform </w:t>
      </w:r>
      <w:r w:rsidR="003A3074">
        <w:t>pemodelan</w:t>
      </w:r>
      <w:r>
        <w:t xml:space="preserve"> ini. </w:t>
      </w:r>
      <w:r w:rsidRPr="004F5198">
        <w:rPr>
          <w:color w:val="000000" w:themeColor="text1"/>
        </w:rPr>
        <w:t xml:space="preserve">Data </w:t>
      </w:r>
      <w:r w:rsidRPr="004F5198">
        <w:rPr>
          <w:i/>
          <w:iCs/>
          <w:color w:val="000000" w:themeColor="text1"/>
        </w:rPr>
        <w:t>dummy</w:t>
      </w:r>
      <w:r w:rsidRPr="004F5198">
        <w:rPr>
          <w:color w:val="000000" w:themeColor="text1"/>
        </w:rPr>
        <w:t xml:space="preserve"> untuk </w:t>
      </w:r>
      <w:r w:rsidR="001828D7" w:rsidRPr="001828D7">
        <w:rPr>
          <w:i/>
          <w:iCs/>
          <w:color w:val="000000" w:themeColor="text1"/>
        </w:rPr>
        <w:t>fuel cell</w:t>
      </w:r>
      <w:r w:rsidRPr="004F5198">
        <w:rPr>
          <w:color w:val="000000" w:themeColor="text1"/>
        </w:rPr>
        <w:t xml:space="preserve"> telah dimodelkan dalam </w:t>
      </w:r>
      <w:r w:rsidRPr="004F5198">
        <w:rPr>
          <w:i/>
          <w:iCs/>
          <w:color w:val="000000" w:themeColor="text1"/>
        </w:rPr>
        <w:t>script</w:t>
      </w:r>
      <w:r w:rsidRPr="004F5198">
        <w:rPr>
          <w:color w:val="000000" w:themeColor="text1"/>
        </w:rPr>
        <w:t xml:space="preserve"> d</w:t>
      </w:r>
      <w:r>
        <w:rPr>
          <w:color w:val="000000" w:themeColor="text1"/>
        </w:rPr>
        <w:t>engan</w:t>
      </w:r>
      <w:r w:rsidRPr="004F5198">
        <w:rPr>
          <w:color w:val="000000" w:themeColor="text1"/>
        </w:rPr>
        <w:t xml:space="preserve"> </w:t>
      </w:r>
      <w:r w:rsidR="001828D7" w:rsidRPr="001828D7">
        <w:rPr>
          <w:i/>
          <w:iCs/>
          <w:color w:val="000000" w:themeColor="text1"/>
        </w:rPr>
        <w:t>fuel cell</w:t>
      </w:r>
      <w:r w:rsidRPr="004F5198">
        <w:rPr>
          <w:color w:val="000000" w:themeColor="text1"/>
        </w:rPr>
        <w:t xml:space="preserve"> memiliki</w:t>
      </w:r>
      <w:r>
        <w:rPr>
          <w:color w:val="000000" w:themeColor="text1"/>
        </w:rPr>
        <w:t xml:space="preserve"> kapasitas daya yang dihasilkan untuk diekspor ke </w:t>
      </w:r>
      <w:r>
        <w:rPr>
          <w:i/>
          <w:iCs/>
          <w:color w:val="000000" w:themeColor="text1"/>
        </w:rPr>
        <w:t xml:space="preserve">grid </w:t>
      </w:r>
      <w:r>
        <w:rPr>
          <w:color w:val="000000" w:themeColor="text1"/>
        </w:rPr>
        <w:t>yaitu</w:t>
      </w:r>
      <w:r w:rsidRPr="004F5198">
        <w:rPr>
          <w:color w:val="000000" w:themeColor="text1"/>
        </w:rPr>
        <w:t xml:space="preserve"> 2</w:t>
      </w:r>
      <w:r>
        <w:rPr>
          <w:color w:val="000000" w:themeColor="text1"/>
        </w:rPr>
        <w:t>000</w:t>
      </w:r>
      <w:r w:rsidRPr="004F5198">
        <w:rPr>
          <w:color w:val="000000" w:themeColor="text1"/>
        </w:rPr>
        <w:t xml:space="preserve"> W</w:t>
      </w:r>
      <w:r>
        <w:rPr>
          <w:color w:val="000000" w:themeColor="text1"/>
        </w:rPr>
        <w:t>att</w:t>
      </w:r>
      <w:r>
        <w:t xml:space="preserve">. Sama seperti klien pertama, data yang dipantau juga terdapat </w:t>
      </w:r>
      <w:r>
        <w:rPr>
          <w:szCs w:val="24"/>
        </w:rPr>
        <w:t>total energi yang dihasilkan dari akumulasi daya per hari</w:t>
      </w:r>
      <w:r>
        <w:t xml:space="preserve"> pada pembangkit dan beban. Pada klien kedua, beban yang digunakan sama seperti beban pada klien pertama.  Data beban yang digunakan berasal dari data </w:t>
      </w:r>
      <w:r w:rsidRPr="00FE02BF">
        <w:rPr>
          <w:i/>
          <w:iCs/>
        </w:rPr>
        <w:t>dummy</w:t>
      </w:r>
      <w:r>
        <w:t xml:space="preserve"> dengan beban maksimal yaitu 1100 Watt.</w:t>
      </w:r>
    </w:p>
    <w:p w14:paraId="604B1E06" w14:textId="2F83CA8B" w:rsidR="006D5B06" w:rsidRDefault="006D5B06" w:rsidP="0097643D">
      <w:pPr>
        <w:pStyle w:val="BodyText"/>
        <w:spacing w:after="0"/>
        <w:ind w:left="9" w:firstLine="0"/>
        <w:jc w:val="center"/>
        <w:rPr>
          <w:b/>
          <w:bCs/>
          <w:lang w:eastAsia="en-US"/>
        </w:rPr>
      </w:pPr>
      <w:r>
        <w:rPr>
          <w:noProof/>
        </w:rPr>
        <w:drawing>
          <wp:inline distT="0" distB="0" distL="0" distR="0" wp14:anchorId="2D37881E" wp14:editId="4F912582">
            <wp:extent cx="3164019" cy="2037600"/>
            <wp:effectExtent l="19050" t="19050" r="1778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64019" cy="2037600"/>
                    </a:xfrm>
                    <a:prstGeom prst="rect">
                      <a:avLst/>
                    </a:prstGeom>
                    <a:ln>
                      <a:solidFill>
                        <a:schemeClr val="tx1"/>
                      </a:solidFill>
                    </a:ln>
                  </pic:spPr>
                </pic:pic>
              </a:graphicData>
            </a:graphic>
          </wp:inline>
        </w:drawing>
      </w:r>
    </w:p>
    <w:p w14:paraId="4CC232E8" w14:textId="1A3239C9" w:rsidR="006D5B06" w:rsidRPr="006D5B06" w:rsidRDefault="006D5B06" w:rsidP="006D5B06">
      <w:pPr>
        <w:pStyle w:val="Caption"/>
        <w:spacing w:before="80" w:after="200"/>
        <w:rPr>
          <w:i w:val="0"/>
          <w:iCs w:val="0"/>
        </w:rPr>
      </w:pPr>
      <w:bookmarkStart w:id="23" w:name="_Toc43839833"/>
      <w:r w:rsidRPr="006D5B06">
        <w:rPr>
          <w:i w:val="0"/>
          <w:iCs w:val="0"/>
          <w:sz w:val="16"/>
          <w:szCs w:val="16"/>
        </w:rPr>
        <w:t xml:space="preserve">Gambar </w:t>
      </w:r>
      <w:r w:rsidR="00A557BE">
        <w:rPr>
          <w:i w:val="0"/>
          <w:iCs w:val="0"/>
          <w:sz w:val="16"/>
          <w:szCs w:val="16"/>
        </w:rPr>
        <w:t>19</w:t>
      </w:r>
      <w:r w:rsidRPr="006D5B06">
        <w:rPr>
          <w:i w:val="0"/>
          <w:iCs w:val="0"/>
          <w:sz w:val="16"/>
          <w:szCs w:val="16"/>
        </w:rPr>
        <w:t xml:space="preserve">. Tampilan Konfigurasi </w:t>
      </w:r>
      <w:r w:rsidR="00553451" w:rsidRPr="00553451">
        <w:rPr>
          <w:sz w:val="16"/>
          <w:szCs w:val="16"/>
        </w:rPr>
        <w:t>Node</w:t>
      </w:r>
      <w:r w:rsidRPr="006D5B06">
        <w:rPr>
          <w:i w:val="0"/>
          <w:iCs w:val="0"/>
          <w:sz w:val="16"/>
          <w:szCs w:val="16"/>
        </w:rPr>
        <w:t xml:space="preserve"> pada Klien Kedua</w:t>
      </w:r>
      <w:bookmarkEnd w:id="23"/>
    </w:p>
    <w:p w14:paraId="6DFE1308" w14:textId="21C51A9B" w:rsidR="006D5B06" w:rsidRDefault="006D5B06" w:rsidP="00DC427D">
      <w:pPr>
        <w:pStyle w:val="BodyText"/>
        <w:spacing w:after="120"/>
        <w:ind w:left="9" w:firstLine="275"/>
      </w:pPr>
      <w:r>
        <w:lastRenderedPageBreak/>
        <w:t xml:space="preserve">Berdasarkan Gambar </w:t>
      </w:r>
      <w:r w:rsidR="00A557BE">
        <w:t>19</w:t>
      </w:r>
      <w:r>
        <w:t xml:space="preserve">, terlihat bahwa </w:t>
      </w:r>
      <w:r w:rsidR="0092635A" w:rsidRPr="0092635A">
        <w:rPr>
          <w:i/>
          <w:iCs/>
        </w:rPr>
        <w:t>node</w:t>
      </w:r>
      <w:r>
        <w:t xml:space="preserve"> yang digunakan antara lain </w:t>
      </w:r>
      <w:r w:rsidR="0092635A" w:rsidRPr="0092635A">
        <w:rPr>
          <w:i/>
          <w:iCs/>
        </w:rPr>
        <w:t>node</w:t>
      </w:r>
      <w:r>
        <w:t xml:space="preserve"> MQTT </w:t>
      </w:r>
      <w:r>
        <w:rPr>
          <w:i/>
          <w:iCs/>
        </w:rPr>
        <w:t>Client Subscriber</w:t>
      </w:r>
      <w:r w:rsidRPr="009121FA">
        <w:rPr>
          <w:i/>
          <w:iCs/>
          <w:color w:val="000000" w:themeColor="text1"/>
        </w:rPr>
        <w:t xml:space="preserve">, </w:t>
      </w:r>
      <w:r w:rsidR="0092635A" w:rsidRPr="0092635A">
        <w:rPr>
          <w:i/>
          <w:iCs/>
          <w:color w:val="000000" w:themeColor="text1"/>
        </w:rPr>
        <w:t>node</w:t>
      </w:r>
      <w:r w:rsidRPr="009121FA">
        <w:rPr>
          <w:color w:val="000000" w:themeColor="text1"/>
        </w:rPr>
        <w:t xml:space="preserve"> MQT</w:t>
      </w:r>
      <w:r>
        <w:t xml:space="preserve">T </w:t>
      </w:r>
      <w:r>
        <w:rPr>
          <w:i/>
          <w:iCs/>
        </w:rPr>
        <w:t xml:space="preserve">database, </w:t>
      </w:r>
      <w:r w:rsidR="0092635A" w:rsidRPr="0092635A">
        <w:rPr>
          <w:i/>
          <w:iCs/>
        </w:rPr>
        <w:t>node</w:t>
      </w:r>
      <w:r>
        <w:t xml:space="preserve"> kontrol</w:t>
      </w:r>
      <w:r>
        <w:rPr>
          <w:i/>
          <w:iCs/>
        </w:rPr>
        <w:t xml:space="preserve"> </w:t>
      </w:r>
      <w:r>
        <w:t xml:space="preserve">serta </w:t>
      </w:r>
      <w:r w:rsidR="0092635A" w:rsidRPr="0092635A">
        <w:rPr>
          <w:i/>
          <w:iCs/>
        </w:rPr>
        <w:t>node</w:t>
      </w:r>
      <w:r>
        <w:t xml:space="preserve"> akumulator untuk generator dan </w:t>
      </w:r>
      <w:r w:rsidRPr="00C07791">
        <w:rPr>
          <w:i/>
          <w:iCs/>
        </w:rPr>
        <w:t>load</w:t>
      </w:r>
      <w:r>
        <w:t xml:space="preserve">. Pada klien ini, perangkat yang dapat dipantau antara lain </w:t>
      </w:r>
      <w:r w:rsidR="001828D7" w:rsidRPr="001828D7">
        <w:rPr>
          <w:i/>
          <w:iCs/>
        </w:rPr>
        <w:t>fuel cell</w:t>
      </w:r>
      <w:r>
        <w:t xml:space="preserve"> dengan data yang dapat dicatat yaitu daya</w:t>
      </w:r>
      <w:r w:rsidR="00B95DF2">
        <w:t xml:space="preserve"> yang dihasilkan</w:t>
      </w:r>
      <w:r>
        <w:t xml:space="preserve">. Kemudian konfigurasi </w:t>
      </w:r>
      <w:r w:rsidR="0092635A" w:rsidRPr="0092635A">
        <w:rPr>
          <w:i/>
          <w:iCs/>
        </w:rPr>
        <w:t>node</w:t>
      </w:r>
      <w:r>
        <w:t xml:space="preserve"> tersebut di-</w:t>
      </w:r>
      <w:r>
        <w:rPr>
          <w:i/>
          <w:iCs/>
        </w:rPr>
        <w:t>deploy</w:t>
      </w:r>
      <w:r>
        <w:t xml:space="preserve"> yang berguna untuk mengirimkan data konfigurasi dalam bentuk JSON ke </w:t>
      </w:r>
      <w:r>
        <w:rPr>
          <w:i/>
          <w:iCs/>
        </w:rPr>
        <w:t xml:space="preserve">client backend </w:t>
      </w:r>
      <w:r>
        <w:t xml:space="preserve">serta data konfigurasi akan secara otomatis disimpan dalam </w:t>
      </w:r>
      <w:r w:rsidRPr="00373DED">
        <w:rPr>
          <w:i/>
          <w:iCs/>
        </w:rPr>
        <w:t>database</w:t>
      </w:r>
      <w:r>
        <w:t xml:space="preserve"> server.</w:t>
      </w:r>
    </w:p>
    <w:p w14:paraId="79B212D4" w14:textId="41D2D2D5" w:rsidR="002C26AD" w:rsidRDefault="002C26AD" w:rsidP="0097643D">
      <w:pPr>
        <w:pStyle w:val="BodyText"/>
        <w:spacing w:after="0"/>
        <w:ind w:left="9" w:firstLine="0"/>
        <w:jc w:val="center"/>
        <w:rPr>
          <w:b/>
          <w:bCs/>
          <w:lang w:eastAsia="en-US"/>
        </w:rPr>
      </w:pPr>
      <w:r>
        <w:rPr>
          <w:noProof/>
        </w:rPr>
        <w:drawing>
          <wp:inline distT="0" distB="0" distL="0" distR="0" wp14:anchorId="1012FBB7" wp14:editId="1AED542B">
            <wp:extent cx="1265339" cy="28440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65339" cy="2844000"/>
                    </a:xfrm>
                    <a:prstGeom prst="rect">
                      <a:avLst/>
                    </a:prstGeom>
                  </pic:spPr>
                </pic:pic>
              </a:graphicData>
            </a:graphic>
          </wp:inline>
        </w:drawing>
      </w:r>
    </w:p>
    <w:p w14:paraId="0159428D" w14:textId="056296DD" w:rsidR="002C26AD" w:rsidRPr="002C26AD" w:rsidRDefault="002C26AD" w:rsidP="002C26AD">
      <w:pPr>
        <w:pStyle w:val="Caption"/>
        <w:spacing w:before="80" w:after="200"/>
        <w:rPr>
          <w:i w:val="0"/>
          <w:iCs w:val="0"/>
        </w:rPr>
      </w:pPr>
      <w:bookmarkStart w:id="24" w:name="_Toc43839834"/>
      <w:r w:rsidRPr="002C26AD">
        <w:rPr>
          <w:i w:val="0"/>
          <w:iCs w:val="0"/>
          <w:sz w:val="16"/>
          <w:szCs w:val="16"/>
        </w:rPr>
        <w:t xml:space="preserve">Gambar </w:t>
      </w:r>
      <w:r w:rsidR="00A557BE">
        <w:rPr>
          <w:i w:val="0"/>
          <w:iCs w:val="0"/>
          <w:sz w:val="16"/>
          <w:szCs w:val="16"/>
        </w:rPr>
        <w:t>20.</w:t>
      </w:r>
      <w:r w:rsidRPr="002C26AD">
        <w:rPr>
          <w:i w:val="0"/>
          <w:iCs w:val="0"/>
          <w:sz w:val="16"/>
          <w:szCs w:val="16"/>
        </w:rPr>
        <w:t xml:space="preserve"> Tampilan Potongan JSON pada Klien Kedua</w:t>
      </w:r>
      <w:bookmarkEnd w:id="24"/>
    </w:p>
    <w:p w14:paraId="4FEF1F40" w14:textId="4EAB180A" w:rsidR="002C26AD" w:rsidRDefault="002C26AD" w:rsidP="00DC427D">
      <w:pPr>
        <w:pStyle w:val="BodyText"/>
        <w:spacing w:after="120"/>
        <w:ind w:left="9" w:firstLine="275"/>
      </w:pPr>
      <w:r>
        <w:rPr>
          <w:i/>
          <w:iCs/>
        </w:rPr>
        <w:t>Client</w:t>
      </w:r>
      <w:r>
        <w:t xml:space="preserve"> </w:t>
      </w:r>
      <w:r>
        <w:rPr>
          <w:i/>
          <w:iCs/>
        </w:rPr>
        <w:t>backend</w:t>
      </w:r>
      <w:r>
        <w:t xml:space="preserve"> akan menerima JSON </w:t>
      </w:r>
      <w:r w:rsidR="008B1271">
        <w:rPr>
          <w:noProof/>
        </w:rPr>
        <w:t>seperti yang terlihat pada</w:t>
      </w:r>
      <w:r w:rsidR="008B1271" w:rsidRPr="000F5E9E">
        <w:rPr>
          <w:noProof/>
        </w:rPr>
        <w:t xml:space="preserve"> </w:t>
      </w:r>
      <w:r w:rsidR="00A557BE">
        <w:rPr>
          <w:noProof/>
        </w:rPr>
        <w:t xml:space="preserve">Gambar 20 </w:t>
      </w:r>
      <w:r>
        <w:t>dan menjalankan fungsi</w:t>
      </w:r>
      <w:r>
        <w:rPr>
          <w:i/>
          <w:iCs/>
        </w:rPr>
        <w:t xml:space="preserve"> </w:t>
      </w:r>
      <w:r>
        <w:t xml:space="preserve">sesuai dengan konfigurasi </w:t>
      </w:r>
      <w:r w:rsidR="0092635A" w:rsidRPr="0092635A">
        <w:rPr>
          <w:i/>
          <w:iCs/>
        </w:rPr>
        <w:t>node</w:t>
      </w:r>
      <w:r>
        <w:t xml:space="preserve"> yang telah dibuat. Kemudian data hasil pemantaun akan disimpan pada </w:t>
      </w:r>
      <w:r w:rsidRPr="00872462">
        <w:rPr>
          <w:i/>
          <w:iCs/>
        </w:rPr>
        <w:t>database</w:t>
      </w:r>
      <w:r>
        <w:t xml:space="preserve"> di klien. Pada </w:t>
      </w:r>
      <w:r>
        <w:rPr>
          <w:i/>
          <w:iCs/>
        </w:rPr>
        <w:t xml:space="preserve">database </w:t>
      </w:r>
      <w:r>
        <w:t xml:space="preserve">TimescaleDB perlu membuat </w:t>
      </w:r>
      <w:r w:rsidRPr="00CC299F">
        <w:rPr>
          <w:i/>
          <w:iCs/>
        </w:rPr>
        <w:t>hypertable</w:t>
      </w:r>
      <w:r>
        <w:t xml:space="preserve"> terlebih dahulu yang secara otomatis akan membentuk tabel </w:t>
      </w:r>
      <w:r w:rsidRPr="005549D4">
        <w:rPr>
          <w:i/>
          <w:iCs/>
        </w:rPr>
        <w:t>chunk</w:t>
      </w:r>
      <w:r>
        <w:t xml:space="preserve"> (</w:t>
      </w:r>
      <w:r>
        <w:rPr>
          <w:i/>
          <w:iCs/>
        </w:rPr>
        <w:t>automatic chunking</w:t>
      </w:r>
      <w:r>
        <w:t xml:space="preserve">). </w:t>
      </w:r>
      <w:r>
        <w:rPr>
          <w:i/>
          <w:iCs/>
        </w:rPr>
        <w:t>Hypertable</w:t>
      </w:r>
      <w:r>
        <w:t xml:space="preserve"> yang telah dibentuk dapat dilihat pada Gambar </w:t>
      </w:r>
      <w:r w:rsidR="00A557BE">
        <w:t>21</w:t>
      </w:r>
      <w:r>
        <w:t>.</w:t>
      </w:r>
    </w:p>
    <w:p w14:paraId="78ECE013" w14:textId="32D61CB7" w:rsidR="002C26AD" w:rsidRDefault="002C26AD" w:rsidP="002C26AD">
      <w:pPr>
        <w:pStyle w:val="BodyText"/>
        <w:spacing w:after="120"/>
        <w:ind w:left="9" w:firstLine="0"/>
        <w:jc w:val="center"/>
      </w:pPr>
      <w:r>
        <w:rPr>
          <w:noProof/>
        </w:rPr>
        <w:drawing>
          <wp:inline distT="0" distB="0" distL="0" distR="0" wp14:anchorId="3EC622B9" wp14:editId="057866CE">
            <wp:extent cx="3112679" cy="590550"/>
            <wp:effectExtent l="19050" t="19050" r="12065" b="1905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47873" cy="597227"/>
                    </a:xfrm>
                    <a:prstGeom prst="rect">
                      <a:avLst/>
                    </a:prstGeom>
                    <a:ln>
                      <a:solidFill>
                        <a:schemeClr val="tx1"/>
                      </a:solidFill>
                    </a:ln>
                  </pic:spPr>
                </pic:pic>
              </a:graphicData>
            </a:graphic>
          </wp:inline>
        </w:drawing>
      </w:r>
    </w:p>
    <w:p w14:paraId="5B185505" w14:textId="23E13CC1" w:rsidR="002C26AD" w:rsidRPr="002C26AD" w:rsidRDefault="002C26AD" w:rsidP="002C26AD">
      <w:pPr>
        <w:pStyle w:val="BodyText"/>
        <w:spacing w:after="120"/>
        <w:ind w:left="9" w:firstLine="0"/>
        <w:jc w:val="center"/>
        <w:rPr>
          <w:sz w:val="16"/>
          <w:szCs w:val="16"/>
        </w:rPr>
      </w:pPr>
      <w:bookmarkStart w:id="25" w:name="_Toc43839835"/>
      <w:r w:rsidRPr="002C26AD">
        <w:rPr>
          <w:sz w:val="16"/>
          <w:szCs w:val="16"/>
        </w:rPr>
        <w:t xml:space="preserve">Gambar </w:t>
      </w:r>
      <w:r w:rsidR="00A557BE">
        <w:rPr>
          <w:sz w:val="16"/>
          <w:szCs w:val="16"/>
        </w:rPr>
        <w:t>21</w:t>
      </w:r>
      <w:r w:rsidRPr="002C26AD">
        <w:rPr>
          <w:sz w:val="16"/>
          <w:szCs w:val="16"/>
        </w:rPr>
        <w:t xml:space="preserve">. Tampilan </w:t>
      </w:r>
      <w:r w:rsidRPr="002C26AD">
        <w:rPr>
          <w:i/>
          <w:iCs/>
          <w:sz w:val="16"/>
          <w:szCs w:val="16"/>
        </w:rPr>
        <w:t>Hypertable</w:t>
      </w:r>
      <w:r w:rsidRPr="002C26AD">
        <w:rPr>
          <w:sz w:val="16"/>
          <w:szCs w:val="16"/>
        </w:rPr>
        <w:t xml:space="preserve"> pada Klien Kedua</w:t>
      </w:r>
      <w:bookmarkEnd w:id="25"/>
    </w:p>
    <w:p w14:paraId="030C8FE3" w14:textId="3B38154B" w:rsidR="002C26AD" w:rsidRDefault="002C26AD" w:rsidP="00DC427D">
      <w:pPr>
        <w:pStyle w:val="BodyText"/>
        <w:spacing w:after="120"/>
        <w:ind w:left="9" w:firstLine="275"/>
      </w:pPr>
      <w:r>
        <w:t xml:space="preserve">Data tersebut kemudian akan dipartisi sesuai interval yang sudah didefinisikan pada tabel </w:t>
      </w:r>
      <w:r>
        <w:rPr>
          <w:i/>
          <w:iCs/>
        </w:rPr>
        <w:t>chunk</w:t>
      </w:r>
      <w:r>
        <w:t xml:space="preserve"> sehingga tabel </w:t>
      </w:r>
      <w:r>
        <w:rPr>
          <w:i/>
          <w:iCs/>
        </w:rPr>
        <w:t xml:space="preserve">chunk </w:t>
      </w:r>
      <w:r>
        <w:t xml:space="preserve">akan terus betambah secara otomatis jika timeseries pada data sudah melewati </w:t>
      </w:r>
      <w:r w:rsidRPr="00521358">
        <w:rPr>
          <w:i/>
          <w:iCs/>
        </w:rPr>
        <w:t>range</w:t>
      </w:r>
      <w:r>
        <w:t xml:space="preserve"> waktu yang sudah ditentukan untuk setiap tabel </w:t>
      </w:r>
      <w:r>
        <w:rPr>
          <w:i/>
          <w:iCs/>
        </w:rPr>
        <w:t>chunk</w:t>
      </w:r>
      <w:r>
        <w:t xml:space="preserve">. Daftar tabel </w:t>
      </w:r>
      <w:r>
        <w:rPr>
          <w:i/>
          <w:iCs/>
        </w:rPr>
        <w:t>chunk</w:t>
      </w:r>
      <w:r>
        <w:t xml:space="preserve"> yang telah terbentuk dapat dilihat pada Gambar </w:t>
      </w:r>
      <w:r w:rsidR="00A557BE">
        <w:t>22</w:t>
      </w:r>
      <w:r>
        <w:t>.</w:t>
      </w:r>
    </w:p>
    <w:p w14:paraId="2B742C4D" w14:textId="749FB59C" w:rsidR="002C26AD" w:rsidRDefault="00A37C5F" w:rsidP="0097643D">
      <w:pPr>
        <w:pStyle w:val="BodyText"/>
        <w:spacing w:after="0"/>
        <w:ind w:left="9" w:firstLine="0"/>
        <w:jc w:val="center"/>
        <w:rPr>
          <w:b/>
          <w:bCs/>
          <w:lang w:eastAsia="en-US"/>
        </w:rPr>
      </w:pPr>
      <w:r w:rsidRPr="00D6593E">
        <w:rPr>
          <w:noProof/>
        </w:rPr>
        <w:drawing>
          <wp:inline distT="0" distB="0" distL="0" distR="0" wp14:anchorId="2E07101E" wp14:editId="42D36D23">
            <wp:extent cx="3120660" cy="1599357"/>
            <wp:effectExtent l="19050" t="19050" r="22860" b="20320"/>
            <wp:docPr id="68" name="Picture 12">
              <a:extLst xmlns:a="http://schemas.openxmlformats.org/drawingml/2006/main">
                <a:ext uri="{FF2B5EF4-FFF2-40B4-BE49-F238E27FC236}">
                  <a16:creationId xmlns:a16="http://schemas.microsoft.com/office/drawing/2014/main" id="{10EDDE81-1192-49A9-AF26-0CC7C57A827C}"/>
                </a:ext>
              </a:extLst>
            </wp:docPr>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10EDDE81-1192-49A9-AF26-0CC7C57A827C}"/>
                        </a:ext>
                      </a:extLst>
                    </pic:cNvPr>
                    <pic:cNvPicPr/>
                  </pic:nvPicPr>
                  <pic:blipFill rotWithShape="1">
                    <a:blip r:embed="rId34"/>
                    <a:srcRect l="557" t="1" r="18443" b="304"/>
                    <a:stretch/>
                  </pic:blipFill>
                  <pic:spPr>
                    <a:xfrm>
                      <a:off x="0" y="0"/>
                      <a:ext cx="3150976" cy="1614894"/>
                    </a:xfrm>
                    <a:prstGeom prst="rect">
                      <a:avLst/>
                    </a:prstGeom>
                    <a:ln>
                      <a:solidFill>
                        <a:schemeClr val="tx1"/>
                      </a:solidFill>
                    </a:ln>
                  </pic:spPr>
                </pic:pic>
              </a:graphicData>
            </a:graphic>
          </wp:inline>
        </w:drawing>
      </w:r>
    </w:p>
    <w:p w14:paraId="455C0241" w14:textId="5D04F4AF" w:rsidR="002C26AD" w:rsidRPr="002C26AD" w:rsidRDefault="002C26AD" w:rsidP="002C26AD">
      <w:pPr>
        <w:pStyle w:val="Caption"/>
        <w:spacing w:before="80" w:after="200"/>
        <w:rPr>
          <w:i w:val="0"/>
          <w:iCs w:val="0"/>
        </w:rPr>
      </w:pPr>
      <w:bookmarkStart w:id="26" w:name="_Toc43839836"/>
      <w:r w:rsidRPr="002C26AD">
        <w:rPr>
          <w:i w:val="0"/>
          <w:iCs w:val="0"/>
          <w:sz w:val="16"/>
          <w:szCs w:val="16"/>
        </w:rPr>
        <w:t xml:space="preserve">Gambar </w:t>
      </w:r>
      <w:r w:rsidR="00A557BE">
        <w:rPr>
          <w:i w:val="0"/>
          <w:iCs w:val="0"/>
          <w:sz w:val="16"/>
          <w:szCs w:val="16"/>
        </w:rPr>
        <w:t>22</w:t>
      </w:r>
      <w:r w:rsidRPr="002C26AD">
        <w:rPr>
          <w:i w:val="0"/>
          <w:iCs w:val="0"/>
          <w:sz w:val="16"/>
          <w:szCs w:val="16"/>
        </w:rPr>
        <w:t xml:space="preserve">. Daftar Tabel </w:t>
      </w:r>
      <w:r w:rsidRPr="008B1271">
        <w:rPr>
          <w:sz w:val="16"/>
          <w:szCs w:val="16"/>
        </w:rPr>
        <w:t>Chunk</w:t>
      </w:r>
      <w:r w:rsidRPr="002C26AD">
        <w:rPr>
          <w:i w:val="0"/>
          <w:iCs w:val="0"/>
          <w:sz w:val="16"/>
          <w:szCs w:val="16"/>
        </w:rPr>
        <w:t xml:space="preserve"> pada Klien Kedua</w:t>
      </w:r>
      <w:bookmarkEnd w:id="26"/>
    </w:p>
    <w:p w14:paraId="42F4731E" w14:textId="502A3BBA" w:rsidR="002C26AD" w:rsidRDefault="002C26AD" w:rsidP="00DC427D">
      <w:pPr>
        <w:pStyle w:val="BodyText"/>
        <w:spacing w:after="120"/>
        <w:ind w:left="9" w:firstLine="275"/>
      </w:pPr>
      <w:r>
        <w:t xml:space="preserve">Data </w:t>
      </w:r>
      <w:r w:rsidRPr="005B789E">
        <w:rPr>
          <w:i/>
          <w:iCs/>
        </w:rPr>
        <w:t>realtime</w:t>
      </w:r>
      <w:r>
        <w:t xml:space="preserve"> yang sudah disimpan pada </w:t>
      </w:r>
      <w:r>
        <w:rPr>
          <w:i/>
          <w:iCs/>
        </w:rPr>
        <w:t>database</w:t>
      </w:r>
      <w:r w:rsidR="007D3FD1">
        <w:rPr>
          <w:i/>
          <w:iCs/>
        </w:rPr>
        <w:t xml:space="preserve"> </w:t>
      </w:r>
      <w:r w:rsidR="007D3FD1">
        <w:t xml:space="preserve">di klien </w:t>
      </w:r>
      <w:r>
        <w:t xml:space="preserve">kemudian akan ditampilkan pada website melalui tabel dengan 100 data terakhir yang memiliki interval 5 detik dan grafik dengan interval 5 menit. Data yang dapat dilihat pada grafik yaitu data hari ini, data hari kemarin, data dua hari yang lalu dan data tiga hari yang lalu. </w:t>
      </w:r>
      <w:r w:rsidR="008B1271" w:rsidRPr="000F5E9E">
        <w:rPr>
          <w:noProof/>
        </w:rPr>
        <w:t xml:space="preserve">Salah satu tabel dan grafik yang ditampilkan pada klien kedua yaitu data berupa daya yang dihasilkan oleh </w:t>
      </w:r>
      <w:r w:rsidR="001828D7" w:rsidRPr="001828D7">
        <w:rPr>
          <w:i/>
          <w:iCs/>
          <w:noProof/>
        </w:rPr>
        <w:t>fuel cell</w:t>
      </w:r>
      <w:r w:rsidR="008B1271" w:rsidRPr="000F5E9E">
        <w:rPr>
          <w:noProof/>
        </w:rPr>
        <w:t xml:space="preserve"> dapat dilihat</w:t>
      </w:r>
      <w:r w:rsidR="008B1271">
        <w:rPr>
          <w:noProof/>
        </w:rPr>
        <w:t xml:space="preserve"> pada </w:t>
      </w:r>
      <w:r w:rsidR="00A557BE">
        <w:rPr>
          <w:noProof/>
        </w:rPr>
        <w:t xml:space="preserve">Gambar 23 </w:t>
      </w:r>
      <w:r w:rsidR="008B1271">
        <w:rPr>
          <w:noProof/>
        </w:rPr>
        <w:t>dan</w:t>
      </w:r>
      <w:r w:rsidR="00A557BE">
        <w:rPr>
          <w:noProof/>
        </w:rPr>
        <w:t xml:space="preserve"> 24</w:t>
      </w:r>
      <w:r w:rsidR="008B1271" w:rsidRPr="000F5E9E">
        <w:rPr>
          <w:noProof/>
        </w:rPr>
        <w:t>.</w:t>
      </w:r>
    </w:p>
    <w:p w14:paraId="74C25FAB" w14:textId="7E1C7516" w:rsidR="002C26AD" w:rsidRDefault="002C26AD" w:rsidP="0097643D">
      <w:pPr>
        <w:pStyle w:val="BodyText"/>
        <w:spacing w:after="0"/>
        <w:ind w:left="9" w:firstLine="0"/>
        <w:jc w:val="center"/>
        <w:rPr>
          <w:b/>
          <w:bCs/>
          <w:lang w:eastAsia="en-US"/>
        </w:rPr>
      </w:pPr>
      <w:r>
        <w:rPr>
          <w:noProof/>
        </w:rPr>
        <w:drawing>
          <wp:inline distT="0" distB="0" distL="0" distR="0" wp14:anchorId="3A3B37E1" wp14:editId="254E6A1A">
            <wp:extent cx="3146400" cy="1573201"/>
            <wp:effectExtent l="19050" t="19050" r="16510" b="2730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46400" cy="1573201"/>
                    </a:xfrm>
                    <a:prstGeom prst="rect">
                      <a:avLst/>
                    </a:prstGeom>
                    <a:ln>
                      <a:solidFill>
                        <a:schemeClr val="tx1"/>
                      </a:solidFill>
                    </a:ln>
                  </pic:spPr>
                </pic:pic>
              </a:graphicData>
            </a:graphic>
          </wp:inline>
        </w:drawing>
      </w:r>
    </w:p>
    <w:p w14:paraId="24C4CFD2" w14:textId="35AA16C5" w:rsidR="000F59BF" w:rsidRDefault="000F59BF" w:rsidP="000F59BF">
      <w:pPr>
        <w:pStyle w:val="BodyText"/>
        <w:spacing w:before="80" w:after="200"/>
        <w:ind w:left="9" w:firstLine="0"/>
        <w:jc w:val="center"/>
      </w:pPr>
      <w:bookmarkStart w:id="27" w:name="_Toc43839837"/>
      <w:r w:rsidRPr="000F59BF">
        <w:rPr>
          <w:sz w:val="16"/>
          <w:szCs w:val="16"/>
        </w:rPr>
        <w:t xml:space="preserve">Gambar </w:t>
      </w:r>
      <w:r w:rsidR="00A557BE">
        <w:rPr>
          <w:sz w:val="16"/>
          <w:szCs w:val="16"/>
        </w:rPr>
        <w:t>23</w:t>
      </w:r>
      <w:r w:rsidRPr="000F59BF">
        <w:rPr>
          <w:sz w:val="16"/>
          <w:szCs w:val="16"/>
        </w:rPr>
        <w:t xml:space="preserve">. Tampilan Tabel </w:t>
      </w:r>
      <w:r w:rsidRPr="000F59BF">
        <w:rPr>
          <w:i/>
          <w:iCs/>
          <w:sz w:val="16"/>
          <w:szCs w:val="16"/>
        </w:rPr>
        <w:t>Fuel Cell</w:t>
      </w:r>
      <w:r w:rsidRPr="000F59BF">
        <w:rPr>
          <w:sz w:val="16"/>
          <w:szCs w:val="16"/>
        </w:rPr>
        <w:t xml:space="preserve"> pada Klien Kedua</w:t>
      </w:r>
      <w:bookmarkEnd w:id="27"/>
    </w:p>
    <w:p w14:paraId="6DB5951F" w14:textId="4E1DB907" w:rsidR="000F59BF" w:rsidRDefault="000F59BF" w:rsidP="0097643D">
      <w:pPr>
        <w:pStyle w:val="BodyText"/>
        <w:spacing w:after="0"/>
        <w:ind w:left="9" w:firstLine="0"/>
        <w:jc w:val="center"/>
        <w:rPr>
          <w:b/>
          <w:bCs/>
          <w:lang w:eastAsia="en-US"/>
        </w:rPr>
      </w:pPr>
      <w:r>
        <w:rPr>
          <w:noProof/>
        </w:rPr>
        <w:drawing>
          <wp:inline distT="0" distB="0" distL="0" distR="0" wp14:anchorId="7251FB03" wp14:editId="534D3962">
            <wp:extent cx="3149881" cy="1566000"/>
            <wp:effectExtent l="19050" t="19050" r="12700" b="1524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49881" cy="1566000"/>
                    </a:xfrm>
                    <a:prstGeom prst="rect">
                      <a:avLst/>
                    </a:prstGeom>
                    <a:ln>
                      <a:solidFill>
                        <a:schemeClr val="tx1"/>
                      </a:solidFill>
                    </a:ln>
                  </pic:spPr>
                </pic:pic>
              </a:graphicData>
            </a:graphic>
          </wp:inline>
        </w:drawing>
      </w:r>
    </w:p>
    <w:p w14:paraId="65501B28" w14:textId="499CA52E" w:rsidR="000F59BF" w:rsidRPr="00A93077" w:rsidRDefault="000F59BF" w:rsidP="00A93077">
      <w:pPr>
        <w:pStyle w:val="Caption"/>
        <w:spacing w:before="80" w:after="200"/>
        <w:rPr>
          <w:i w:val="0"/>
          <w:iCs w:val="0"/>
        </w:rPr>
      </w:pPr>
      <w:bookmarkStart w:id="28" w:name="_Toc43839838"/>
      <w:r w:rsidRPr="000F59BF">
        <w:rPr>
          <w:i w:val="0"/>
          <w:iCs w:val="0"/>
          <w:sz w:val="16"/>
          <w:szCs w:val="16"/>
        </w:rPr>
        <w:t xml:space="preserve">Gambar </w:t>
      </w:r>
      <w:r w:rsidR="00A557BE">
        <w:rPr>
          <w:i w:val="0"/>
          <w:iCs w:val="0"/>
          <w:sz w:val="16"/>
          <w:szCs w:val="16"/>
        </w:rPr>
        <w:t>24</w:t>
      </w:r>
      <w:r w:rsidRPr="000F59BF">
        <w:rPr>
          <w:i w:val="0"/>
          <w:iCs w:val="0"/>
          <w:sz w:val="16"/>
          <w:szCs w:val="16"/>
        </w:rPr>
        <w:t>. Tampilan Grafik Power pada Fuel Cell (Klien Kedua)</w:t>
      </w:r>
      <w:bookmarkEnd w:id="28"/>
    </w:p>
    <w:p w14:paraId="43362EAB" w14:textId="5E9B2CD9" w:rsidR="003626A6" w:rsidRPr="00FC649A" w:rsidRDefault="003A3074" w:rsidP="00FC649A">
      <w:pPr>
        <w:pStyle w:val="Heading3"/>
      </w:pPr>
      <w:r w:rsidRPr="00FC649A">
        <w:t>Pemodelan</w:t>
      </w:r>
      <w:r w:rsidR="003626A6" w:rsidRPr="00FC649A">
        <w:t xml:space="preserve"> Klien </w:t>
      </w:r>
      <w:r w:rsidR="00050382" w:rsidRPr="00FC649A">
        <w:t>Ketiga</w:t>
      </w:r>
      <w:r w:rsidR="003626A6" w:rsidRPr="00FC649A">
        <w:t xml:space="preserve"> (Baterai)</w:t>
      </w:r>
    </w:p>
    <w:p w14:paraId="5C1917DE" w14:textId="0107668A" w:rsidR="008E5644" w:rsidRDefault="008E5644" w:rsidP="00DC427D">
      <w:pPr>
        <w:pStyle w:val="BodyText"/>
        <w:spacing w:after="120"/>
        <w:ind w:left="9" w:firstLine="275"/>
        <w:rPr>
          <w:color w:val="000000" w:themeColor="text1"/>
        </w:rPr>
      </w:pPr>
      <w:r>
        <w:t xml:space="preserve">Klien ketiga dalam </w:t>
      </w:r>
      <w:r w:rsidR="003A3074">
        <w:t>pemodelan</w:t>
      </w:r>
      <w:r>
        <w:t xml:space="preserve"> ini mempunyai baterai sebagai alat penyimpanan energi. Baterai mengisi daya (</w:t>
      </w:r>
      <w:r>
        <w:rPr>
          <w:i/>
          <w:iCs/>
        </w:rPr>
        <w:t>charging</w:t>
      </w:r>
      <w:r>
        <w:t xml:space="preserve">) ketika daya tersedia dalam </w:t>
      </w:r>
      <w:r>
        <w:rPr>
          <w:i/>
          <w:iCs/>
        </w:rPr>
        <w:t xml:space="preserve">grid </w:t>
      </w:r>
      <w:r>
        <w:t xml:space="preserve">atau total daya yang dihasilkan oleh pembangkit lebih besar daripada total beban yang terdapat pada </w:t>
      </w:r>
      <w:r>
        <w:rPr>
          <w:i/>
          <w:iCs/>
        </w:rPr>
        <w:t>grid.</w:t>
      </w:r>
      <w:r>
        <w:t xml:space="preserve"> Baterai akan melakukan </w:t>
      </w:r>
      <w:r>
        <w:rPr>
          <w:i/>
          <w:iCs/>
        </w:rPr>
        <w:t>discharge</w:t>
      </w:r>
      <w:r>
        <w:t xml:space="preserve"> untuk membantu mengurangi beban pada </w:t>
      </w:r>
      <w:r>
        <w:rPr>
          <w:i/>
          <w:iCs/>
        </w:rPr>
        <w:t>grid</w:t>
      </w:r>
      <w:r>
        <w:t xml:space="preserve"> ketika daya tidak menncukupi dalam </w:t>
      </w:r>
      <w:r>
        <w:rPr>
          <w:i/>
          <w:iCs/>
        </w:rPr>
        <w:t xml:space="preserve">grid </w:t>
      </w:r>
      <w:r>
        <w:t>atau total beban lebih besar daripada total daya yang dihasilkan oleh pembangkit</w:t>
      </w:r>
      <w:r>
        <w:rPr>
          <w:i/>
          <w:iCs/>
        </w:rPr>
        <w:t xml:space="preserve">. </w:t>
      </w:r>
      <w:r>
        <w:t xml:space="preserve">Pada </w:t>
      </w:r>
      <w:r w:rsidR="003A3074">
        <w:t>pemodelan</w:t>
      </w:r>
      <w:r>
        <w:t xml:space="preserve"> ini, menggunakan data</w:t>
      </w:r>
      <w:r>
        <w:rPr>
          <w:i/>
          <w:iCs/>
        </w:rPr>
        <w:t xml:space="preserve"> dummy </w:t>
      </w:r>
      <w:r>
        <w:t xml:space="preserve">dengan parameter pada baterai </w:t>
      </w:r>
      <w:r>
        <w:lastRenderedPageBreak/>
        <w:t>yang akan dipantau yaitu kapasitas baterai dalam persentase dan daya maksimal pada baterai yang di-</w:t>
      </w:r>
      <w:r>
        <w:rPr>
          <w:i/>
          <w:iCs/>
        </w:rPr>
        <w:t>discharge</w:t>
      </w:r>
      <w:r>
        <w:t xml:space="preserve"> ke </w:t>
      </w:r>
      <w:r>
        <w:rPr>
          <w:i/>
          <w:iCs/>
        </w:rPr>
        <w:t>grid</w:t>
      </w:r>
      <w:r>
        <w:t xml:space="preserve">. </w:t>
      </w:r>
      <w:r w:rsidRPr="004F5198">
        <w:rPr>
          <w:color w:val="000000" w:themeColor="text1"/>
        </w:rPr>
        <w:t xml:space="preserve">Data </w:t>
      </w:r>
      <w:r w:rsidRPr="004F5198">
        <w:rPr>
          <w:i/>
          <w:iCs/>
          <w:color w:val="000000" w:themeColor="text1"/>
        </w:rPr>
        <w:t>dummy</w:t>
      </w:r>
      <w:r w:rsidRPr="004F5198">
        <w:rPr>
          <w:color w:val="000000" w:themeColor="text1"/>
        </w:rPr>
        <w:t xml:space="preserve"> </w:t>
      </w:r>
      <w:r>
        <w:rPr>
          <w:color w:val="000000" w:themeColor="text1"/>
        </w:rPr>
        <w:t>pada baterai</w:t>
      </w:r>
      <w:r w:rsidRPr="004F5198">
        <w:rPr>
          <w:color w:val="000000" w:themeColor="text1"/>
        </w:rPr>
        <w:t xml:space="preserve"> telah dimodelkan dalam </w:t>
      </w:r>
      <w:r w:rsidRPr="004F5198">
        <w:rPr>
          <w:i/>
          <w:iCs/>
          <w:color w:val="000000" w:themeColor="text1"/>
        </w:rPr>
        <w:t>script</w:t>
      </w:r>
      <w:r w:rsidRPr="004F5198">
        <w:rPr>
          <w:color w:val="000000" w:themeColor="text1"/>
        </w:rPr>
        <w:t xml:space="preserve"> d</w:t>
      </w:r>
      <w:r>
        <w:rPr>
          <w:color w:val="000000" w:themeColor="text1"/>
        </w:rPr>
        <w:t>engan</w:t>
      </w:r>
      <w:r w:rsidRPr="004F5198">
        <w:rPr>
          <w:color w:val="000000" w:themeColor="text1"/>
        </w:rPr>
        <w:t xml:space="preserve"> </w:t>
      </w:r>
      <w:r>
        <w:rPr>
          <w:color w:val="000000" w:themeColor="text1"/>
        </w:rPr>
        <w:t>baterai</w:t>
      </w:r>
      <w:r w:rsidRPr="004F5198">
        <w:rPr>
          <w:color w:val="000000" w:themeColor="text1"/>
        </w:rPr>
        <w:t xml:space="preserve"> memiliki </w:t>
      </w:r>
      <w:r w:rsidRPr="002D2DCF">
        <w:t xml:space="preserve">kapasitas total yaitu 19200 Wh </w:t>
      </w:r>
      <w:r>
        <w:rPr>
          <w:color w:val="000000" w:themeColor="text1"/>
        </w:rPr>
        <w:t>dengan daya yang diekspor oleh baterai sebesar 1000 Watt.</w:t>
      </w:r>
    </w:p>
    <w:p w14:paraId="51618C36" w14:textId="24FA8C26" w:rsidR="008E5644" w:rsidRDefault="008E5644" w:rsidP="0097643D">
      <w:pPr>
        <w:pStyle w:val="BodyText"/>
        <w:spacing w:after="0"/>
        <w:ind w:left="9" w:firstLine="0"/>
        <w:jc w:val="center"/>
        <w:rPr>
          <w:b/>
          <w:bCs/>
          <w:lang w:eastAsia="en-US"/>
        </w:rPr>
      </w:pPr>
      <w:r>
        <w:rPr>
          <w:noProof/>
        </w:rPr>
        <w:drawing>
          <wp:inline distT="0" distB="0" distL="0" distR="0" wp14:anchorId="6E63F14A" wp14:editId="11837CFF">
            <wp:extent cx="3152407" cy="2044419"/>
            <wp:effectExtent l="19050" t="19050" r="21590" b="1333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52407" cy="2044419"/>
                    </a:xfrm>
                    <a:prstGeom prst="rect">
                      <a:avLst/>
                    </a:prstGeom>
                    <a:ln>
                      <a:solidFill>
                        <a:schemeClr val="tx1"/>
                      </a:solidFill>
                    </a:ln>
                  </pic:spPr>
                </pic:pic>
              </a:graphicData>
            </a:graphic>
          </wp:inline>
        </w:drawing>
      </w:r>
    </w:p>
    <w:p w14:paraId="234550C6" w14:textId="1CF20D00" w:rsidR="008E5644" w:rsidRPr="008E5644" w:rsidRDefault="008E5644" w:rsidP="008E5644">
      <w:pPr>
        <w:pStyle w:val="Caption"/>
        <w:spacing w:before="80" w:after="200"/>
        <w:rPr>
          <w:i w:val="0"/>
          <w:iCs w:val="0"/>
        </w:rPr>
      </w:pPr>
      <w:bookmarkStart w:id="29" w:name="_Toc43839839"/>
      <w:r w:rsidRPr="008E5644">
        <w:rPr>
          <w:i w:val="0"/>
          <w:iCs w:val="0"/>
          <w:sz w:val="16"/>
          <w:szCs w:val="16"/>
        </w:rPr>
        <w:t xml:space="preserve">Gambar </w:t>
      </w:r>
      <w:r w:rsidR="00A557BE">
        <w:rPr>
          <w:i w:val="0"/>
          <w:iCs w:val="0"/>
          <w:sz w:val="16"/>
          <w:szCs w:val="16"/>
        </w:rPr>
        <w:t>25</w:t>
      </w:r>
      <w:r w:rsidRPr="008E5644">
        <w:rPr>
          <w:i w:val="0"/>
          <w:iCs w:val="0"/>
          <w:sz w:val="16"/>
          <w:szCs w:val="16"/>
        </w:rPr>
        <w:t xml:space="preserve">. Tampilan Konfigurasi </w:t>
      </w:r>
      <w:r w:rsidR="00553451" w:rsidRPr="00553451">
        <w:rPr>
          <w:sz w:val="16"/>
          <w:szCs w:val="16"/>
        </w:rPr>
        <w:t>Node</w:t>
      </w:r>
      <w:r w:rsidRPr="008E5644">
        <w:rPr>
          <w:i w:val="0"/>
          <w:iCs w:val="0"/>
          <w:sz w:val="16"/>
          <w:szCs w:val="16"/>
        </w:rPr>
        <w:t xml:space="preserve"> pada Klien Ketiga</w:t>
      </w:r>
      <w:bookmarkEnd w:id="29"/>
    </w:p>
    <w:p w14:paraId="3ADF4F71" w14:textId="739483F6" w:rsidR="008E5644" w:rsidRDefault="008E5644" w:rsidP="00DC427D">
      <w:pPr>
        <w:pStyle w:val="BodyText"/>
        <w:spacing w:after="120"/>
        <w:ind w:left="9" w:firstLine="275"/>
        <w:rPr>
          <w:color w:val="000000" w:themeColor="text1"/>
        </w:rPr>
      </w:pPr>
      <w:r>
        <w:t>Berdasarkan</w:t>
      </w:r>
      <w:r w:rsidRPr="00FB014E">
        <w:t xml:space="preserve"> Gambar </w:t>
      </w:r>
      <w:r w:rsidR="00A557BE">
        <w:t>25</w:t>
      </w:r>
      <w:r>
        <w:t>,</w:t>
      </w:r>
      <w:r w:rsidRPr="00FB014E">
        <w:t xml:space="preserve"> </w:t>
      </w:r>
      <w:r>
        <w:t xml:space="preserve">menunjukan bahwa </w:t>
      </w:r>
      <w:r w:rsidR="0092635A" w:rsidRPr="0092635A">
        <w:rPr>
          <w:i/>
          <w:iCs/>
        </w:rPr>
        <w:t>node</w:t>
      </w:r>
      <w:r w:rsidRPr="00FB014E">
        <w:t xml:space="preserve"> yang digunakan</w:t>
      </w:r>
      <w:r>
        <w:t xml:space="preserve"> sama seperti pada klien kedua</w:t>
      </w:r>
      <w:r w:rsidRPr="00FB014E">
        <w:t xml:space="preserve"> </w:t>
      </w:r>
      <w:r>
        <w:t>yaitu</w:t>
      </w:r>
      <w:r w:rsidRPr="00FB014E">
        <w:t xml:space="preserve"> </w:t>
      </w:r>
      <w:r w:rsidR="0092635A" w:rsidRPr="0092635A">
        <w:rPr>
          <w:i/>
          <w:iCs/>
        </w:rPr>
        <w:t>node</w:t>
      </w:r>
      <w:r w:rsidRPr="00FB014E">
        <w:t xml:space="preserve"> MQTT </w:t>
      </w:r>
      <w:r w:rsidRPr="00FB014E">
        <w:rPr>
          <w:i/>
          <w:iCs/>
        </w:rPr>
        <w:t>Client Subscriber</w:t>
      </w:r>
      <w:r w:rsidRPr="00876E92">
        <w:rPr>
          <w:color w:val="000000" w:themeColor="text1"/>
        </w:rPr>
        <w:t xml:space="preserve">, </w:t>
      </w:r>
      <w:r w:rsidR="0092635A" w:rsidRPr="0092635A">
        <w:rPr>
          <w:i/>
          <w:iCs/>
          <w:color w:val="000000" w:themeColor="text1"/>
        </w:rPr>
        <w:t>node</w:t>
      </w:r>
      <w:r w:rsidRPr="00876E92">
        <w:rPr>
          <w:color w:val="000000" w:themeColor="text1"/>
        </w:rPr>
        <w:t xml:space="preserve"> MQTT </w:t>
      </w:r>
      <w:r w:rsidRPr="00876E92">
        <w:rPr>
          <w:i/>
          <w:iCs/>
          <w:color w:val="000000" w:themeColor="text1"/>
        </w:rPr>
        <w:t>da</w:t>
      </w:r>
      <w:r w:rsidRPr="00FB014E">
        <w:rPr>
          <w:i/>
          <w:iCs/>
        </w:rPr>
        <w:t>tabase</w:t>
      </w:r>
      <w:r w:rsidRPr="00FB014E">
        <w:t xml:space="preserve">, </w:t>
      </w:r>
      <w:r w:rsidR="0092635A" w:rsidRPr="0092635A">
        <w:rPr>
          <w:i/>
          <w:iCs/>
        </w:rPr>
        <w:t>node</w:t>
      </w:r>
      <w:r w:rsidRPr="00FB014E">
        <w:t xml:space="preserve"> kontrol serta </w:t>
      </w:r>
      <w:r w:rsidR="0092635A" w:rsidRPr="0092635A">
        <w:rPr>
          <w:i/>
          <w:iCs/>
        </w:rPr>
        <w:t>node</w:t>
      </w:r>
      <w:r w:rsidRPr="00FB014E">
        <w:t xml:space="preserve"> akumulator untuk generator dan load. </w:t>
      </w:r>
      <w:r>
        <w:t>Pada klien ini, perangkat yang dapat dipantau antara lain baterai dengan data yang dapat dicatat yaitu daya yang diekspor oleh baterai dan kapasitas baterai dalam persentase.</w:t>
      </w:r>
      <w:r w:rsidRPr="000530AF">
        <w:rPr>
          <w:color w:val="000000" w:themeColor="text1"/>
        </w:rPr>
        <w:t xml:space="preserve"> Konfigurasi </w:t>
      </w:r>
      <w:r w:rsidR="0092635A" w:rsidRPr="0092635A">
        <w:rPr>
          <w:i/>
          <w:iCs/>
          <w:color w:val="000000" w:themeColor="text1"/>
        </w:rPr>
        <w:t>node</w:t>
      </w:r>
      <w:r w:rsidRPr="000530AF">
        <w:rPr>
          <w:color w:val="000000" w:themeColor="text1"/>
        </w:rPr>
        <w:t xml:space="preserve"> tersebut </w:t>
      </w:r>
      <w:r>
        <w:rPr>
          <w:color w:val="000000" w:themeColor="text1"/>
        </w:rPr>
        <w:t xml:space="preserve">akan </w:t>
      </w:r>
      <w:r w:rsidRPr="000530AF">
        <w:rPr>
          <w:color w:val="000000" w:themeColor="text1"/>
        </w:rPr>
        <w:t>di-</w:t>
      </w:r>
      <w:r w:rsidRPr="000530AF">
        <w:rPr>
          <w:i/>
          <w:iCs/>
          <w:color w:val="000000" w:themeColor="text1"/>
        </w:rPr>
        <w:t>deploy</w:t>
      </w:r>
      <w:r w:rsidRPr="000530AF">
        <w:rPr>
          <w:color w:val="000000" w:themeColor="text1"/>
        </w:rPr>
        <w:t xml:space="preserve"> untuk mengirimkan data konfigurasi dalam bentuk JSON ke </w:t>
      </w:r>
      <w:r w:rsidRPr="000530AF">
        <w:rPr>
          <w:i/>
          <w:iCs/>
          <w:color w:val="000000" w:themeColor="text1"/>
        </w:rPr>
        <w:t>client backend</w:t>
      </w:r>
      <w:r w:rsidRPr="000530AF">
        <w:rPr>
          <w:color w:val="000000" w:themeColor="text1"/>
        </w:rPr>
        <w:t xml:space="preserve"> serta data konfigurasi secara otomatis disimpan dalam </w:t>
      </w:r>
      <w:r w:rsidRPr="000530AF">
        <w:rPr>
          <w:i/>
          <w:iCs/>
          <w:color w:val="000000" w:themeColor="text1"/>
        </w:rPr>
        <w:t>database</w:t>
      </w:r>
      <w:r w:rsidRPr="000530AF">
        <w:rPr>
          <w:color w:val="000000" w:themeColor="text1"/>
        </w:rPr>
        <w:t xml:space="preserve"> server sehingga konfigurasi </w:t>
      </w:r>
      <w:r w:rsidR="0092635A" w:rsidRPr="0092635A">
        <w:rPr>
          <w:i/>
          <w:iCs/>
          <w:color w:val="000000" w:themeColor="text1"/>
        </w:rPr>
        <w:t>node</w:t>
      </w:r>
      <w:r w:rsidRPr="000530AF">
        <w:rPr>
          <w:color w:val="000000" w:themeColor="text1"/>
        </w:rPr>
        <w:t xml:space="preserve"> tersebut tidak akan hilang.</w:t>
      </w:r>
    </w:p>
    <w:p w14:paraId="67AA4501" w14:textId="5CCA3244" w:rsidR="008E5644" w:rsidRDefault="008E5644" w:rsidP="0097643D">
      <w:pPr>
        <w:pStyle w:val="BodyText"/>
        <w:spacing w:after="0"/>
        <w:ind w:left="9" w:firstLine="0"/>
        <w:jc w:val="center"/>
        <w:rPr>
          <w:b/>
          <w:bCs/>
          <w:lang w:eastAsia="en-US"/>
        </w:rPr>
      </w:pPr>
      <w:r>
        <w:rPr>
          <w:noProof/>
        </w:rPr>
        <w:drawing>
          <wp:inline distT="0" distB="0" distL="0" distR="0" wp14:anchorId="727CFD67" wp14:editId="17F025A0">
            <wp:extent cx="1235413" cy="2710583"/>
            <wp:effectExtent l="0" t="0" r="317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35413" cy="2710583"/>
                    </a:xfrm>
                    <a:prstGeom prst="rect">
                      <a:avLst/>
                    </a:prstGeom>
                  </pic:spPr>
                </pic:pic>
              </a:graphicData>
            </a:graphic>
          </wp:inline>
        </w:drawing>
      </w:r>
    </w:p>
    <w:p w14:paraId="757D32DC" w14:textId="26A8C72C" w:rsidR="008E5644" w:rsidRPr="008E5644" w:rsidRDefault="008E5644" w:rsidP="008E5644">
      <w:pPr>
        <w:pStyle w:val="Caption"/>
        <w:spacing w:before="80" w:after="200"/>
        <w:rPr>
          <w:i w:val="0"/>
          <w:iCs w:val="0"/>
        </w:rPr>
      </w:pPr>
      <w:bookmarkStart w:id="30" w:name="_Toc43839840"/>
      <w:r w:rsidRPr="008E5644">
        <w:rPr>
          <w:i w:val="0"/>
          <w:iCs w:val="0"/>
          <w:sz w:val="16"/>
          <w:szCs w:val="16"/>
        </w:rPr>
        <w:t xml:space="preserve">Gambar </w:t>
      </w:r>
      <w:r w:rsidR="00A557BE">
        <w:rPr>
          <w:i w:val="0"/>
          <w:iCs w:val="0"/>
          <w:sz w:val="16"/>
          <w:szCs w:val="16"/>
        </w:rPr>
        <w:t>26</w:t>
      </w:r>
      <w:r w:rsidRPr="008E5644">
        <w:rPr>
          <w:i w:val="0"/>
          <w:iCs w:val="0"/>
          <w:sz w:val="16"/>
          <w:szCs w:val="16"/>
        </w:rPr>
        <w:t>. Tampilan Potongan JSON pada Klien Ketiga</w:t>
      </w:r>
      <w:bookmarkEnd w:id="30"/>
    </w:p>
    <w:p w14:paraId="53F74FE4" w14:textId="1142E2B3" w:rsidR="008E5644" w:rsidRDefault="008E5644" w:rsidP="00DC427D">
      <w:pPr>
        <w:pStyle w:val="BodyText"/>
        <w:spacing w:after="120"/>
        <w:ind w:left="9" w:firstLine="275"/>
      </w:pPr>
      <w:r w:rsidRPr="006A4D3B">
        <w:rPr>
          <w:i/>
          <w:iCs/>
        </w:rPr>
        <w:t>Client</w:t>
      </w:r>
      <w:r w:rsidRPr="006A4D3B">
        <w:t xml:space="preserve"> </w:t>
      </w:r>
      <w:r w:rsidRPr="006A4D3B">
        <w:rPr>
          <w:i/>
          <w:iCs/>
        </w:rPr>
        <w:t>backend</w:t>
      </w:r>
      <w:r w:rsidRPr="006A4D3B">
        <w:t xml:space="preserve"> akan menerima </w:t>
      </w:r>
      <w:r>
        <w:t xml:space="preserve">konfigurasi </w:t>
      </w:r>
      <w:r w:rsidR="0092635A" w:rsidRPr="0092635A">
        <w:rPr>
          <w:i/>
          <w:iCs/>
        </w:rPr>
        <w:t>node</w:t>
      </w:r>
      <w:r>
        <w:t xml:space="preserve"> berupa </w:t>
      </w:r>
      <w:r w:rsidRPr="006A4D3B">
        <w:t xml:space="preserve">JSON </w:t>
      </w:r>
      <w:r w:rsidR="009345E6">
        <w:rPr>
          <w:noProof/>
        </w:rPr>
        <w:t>seperti yang terlihat pada</w:t>
      </w:r>
      <w:r w:rsidR="009345E6" w:rsidRPr="000F5E9E">
        <w:rPr>
          <w:noProof/>
        </w:rPr>
        <w:t xml:space="preserve"> </w:t>
      </w:r>
      <w:r w:rsidR="00A557BE">
        <w:rPr>
          <w:noProof/>
        </w:rPr>
        <w:t xml:space="preserve">Gambar 26 </w:t>
      </w:r>
      <w:r>
        <w:t>kemudian</w:t>
      </w:r>
      <w:r w:rsidRPr="006A4D3B">
        <w:t xml:space="preserve"> menjalankan fungsi</w:t>
      </w:r>
      <w:r w:rsidRPr="006A4D3B">
        <w:rPr>
          <w:i/>
          <w:iCs/>
        </w:rPr>
        <w:t xml:space="preserve"> </w:t>
      </w:r>
      <w:r w:rsidRPr="006A4D3B">
        <w:t xml:space="preserve">sesuai dengan konfigurasi </w:t>
      </w:r>
      <w:r w:rsidR="0092635A" w:rsidRPr="0092635A">
        <w:rPr>
          <w:i/>
          <w:iCs/>
        </w:rPr>
        <w:t>node</w:t>
      </w:r>
      <w:r w:rsidRPr="006A4D3B">
        <w:t xml:space="preserve"> yang telah dibuat.</w:t>
      </w:r>
      <w:r>
        <w:t xml:space="preserve"> D</w:t>
      </w:r>
      <w:r w:rsidRPr="006A4D3B">
        <w:t xml:space="preserve">ata hasil pemantaun akan disimpan pada </w:t>
      </w:r>
      <w:r w:rsidRPr="006A4D3B">
        <w:rPr>
          <w:i/>
          <w:iCs/>
        </w:rPr>
        <w:t>database</w:t>
      </w:r>
      <w:r w:rsidRPr="006A4D3B">
        <w:t xml:space="preserve"> di </w:t>
      </w:r>
      <w:r w:rsidRPr="006A4D3B">
        <w:t xml:space="preserve">klien. </w:t>
      </w:r>
      <w:r>
        <w:t xml:space="preserve">Pada </w:t>
      </w:r>
      <w:r>
        <w:rPr>
          <w:i/>
          <w:iCs/>
        </w:rPr>
        <w:t xml:space="preserve">database </w:t>
      </w:r>
      <w:r>
        <w:t xml:space="preserve">TimescaleDB perlu membuat </w:t>
      </w:r>
      <w:r w:rsidRPr="00CC299F">
        <w:rPr>
          <w:i/>
          <w:iCs/>
        </w:rPr>
        <w:t>hypertable</w:t>
      </w:r>
      <w:r>
        <w:t xml:space="preserve"> terlebih dahulu yang secara otomatis akan membentuk tabel </w:t>
      </w:r>
      <w:r w:rsidRPr="005549D4">
        <w:rPr>
          <w:i/>
          <w:iCs/>
        </w:rPr>
        <w:t>chunk</w:t>
      </w:r>
      <w:r>
        <w:t xml:space="preserve"> (</w:t>
      </w:r>
      <w:r>
        <w:rPr>
          <w:i/>
          <w:iCs/>
        </w:rPr>
        <w:t>automatic chunking</w:t>
      </w:r>
      <w:r>
        <w:t xml:space="preserve">). </w:t>
      </w:r>
      <w:r>
        <w:rPr>
          <w:i/>
          <w:iCs/>
        </w:rPr>
        <w:t xml:space="preserve">Hypertable </w:t>
      </w:r>
      <w:r>
        <w:t xml:space="preserve">yang telah dibentuk dapat dilihat pada Gambar </w:t>
      </w:r>
      <w:r w:rsidR="00A557BE">
        <w:t>27</w:t>
      </w:r>
      <w:r>
        <w:t>.</w:t>
      </w:r>
    </w:p>
    <w:p w14:paraId="7C099846" w14:textId="1CA5AE04" w:rsidR="008E5644" w:rsidRDefault="008E5644" w:rsidP="0097643D">
      <w:pPr>
        <w:pStyle w:val="BodyText"/>
        <w:spacing w:after="0"/>
        <w:ind w:left="9" w:firstLine="0"/>
        <w:jc w:val="center"/>
        <w:rPr>
          <w:b/>
          <w:bCs/>
          <w:lang w:eastAsia="en-US"/>
        </w:rPr>
      </w:pPr>
      <w:r>
        <w:rPr>
          <w:noProof/>
        </w:rPr>
        <w:drawing>
          <wp:inline distT="0" distB="0" distL="0" distR="0" wp14:anchorId="4D277A30" wp14:editId="473F6370">
            <wp:extent cx="3096091" cy="442196"/>
            <wp:effectExtent l="19050" t="19050" r="9525" b="1524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58215" cy="451069"/>
                    </a:xfrm>
                    <a:prstGeom prst="rect">
                      <a:avLst/>
                    </a:prstGeom>
                    <a:ln>
                      <a:solidFill>
                        <a:schemeClr val="tx1"/>
                      </a:solidFill>
                    </a:ln>
                  </pic:spPr>
                </pic:pic>
              </a:graphicData>
            </a:graphic>
          </wp:inline>
        </w:drawing>
      </w:r>
    </w:p>
    <w:p w14:paraId="1FF646C3" w14:textId="0AC7D4D6" w:rsidR="008E5644" w:rsidRPr="008E5644" w:rsidRDefault="008E5644" w:rsidP="008E5644">
      <w:pPr>
        <w:pStyle w:val="Caption"/>
        <w:spacing w:before="80" w:after="200"/>
        <w:rPr>
          <w:i w:val="0"/>
          <w:iCs w:val="0"/>
          <w:sz w:val="16"/>
          <w:szCs w:val="16"/>
        </w:rPr>
      </w:pPr>
      <w:bookmarkStart w:id="31" w:name="_Toc43839841"/>
      <w:r w:rsidRPr="008E5644">
        <w:rPr>
          <w:i w:val="0"/>
          <w:iCs w:val="0"/>
          <w:sz w:val="16"/>
          <w:szCs w:val="16"/>
        </w:rPr>
        <w:t xml:space="preserve">Gambar </w:t>
      </w:r>
      <w:r w:rsidR="00A557BE">
        <w:rPr>
          <w:i w:val="0"/>
          <w:iCs w:val="0"/>
          <w:sz w:val="16"/>
          <w:szCs w:val="16"/>
        </w:rPr>
        <w:t>27</w:t>
      </w:r>
      <w:r w:rsidRPr="008E5644">
        <w:rPr>
          <w:i w:val="0"/>
          <w:iCs w:val="0"/>
          <w:sz w:val="16"/>
          <w:szCs w:val="16"/>
        </w:rPr>
        <w:t>. Tampilan Hypertable pada Klien Ketiga</w:t>
      </w:r>
      <w:bookmarkEnd w:id="31"/>
    </w:p>
    <w:p w14:paraId="1B118C39" w14:textId="302749EA" w:rsidR="008E5644" w:rsidRDefault="008E5644" w:rsidP="00DC427D">
      <w:pPr>
        <w:pStyle w:val="BodyText"/>
        <w:spacing w:after="120"/>
        <w:ind w:left="9" w:firstLine="275"/>
      </w:pPr>
      <w:r>
        <w:t xml:space="preserve">Data tersebut kemudian akan dipartisi sesuai interval yang sudah didefinisikan pada tabel </w:t>
      </w:r>
      <w:r>
        <w:rPr>
          <w:i/>
          <w:iCs/>
        </w:rPr>
        <w:t>chunk</w:t>
      </w:r>
      <w:r>
        <w:t xml:space="preserve"> sehingga tabel </w:t>
      </w:r>
      <w:r>
        <w:rPr>
          <w:i/>
          <w:iCs/>
        </w:rPr>
        <w:t xml:space="preserve">chunk </w:t>
      </w:r>
      <w:r>
        <w:t xml:space="preserve">akan terus betambah secara otomatis jika timeseries pada data sudah melewati </w:t>
      </w:r>
      <w:r w:rsidRPr="00521358">
        <w:rPr>
          <w:i/>
          <w:iCs/>
        </w:rPr>
        <w:t>range</w:t>
      </w:r>
      <w:r>
        <w:t xml:space="preserve"> waktu yang sudah ditentukan untuk setiap tabel </w:t>
      </w:r>
      <w:r>
        <w:rPr>
          <w:i/>
          <w:iCs/>
        </w:rPr>
        <w:t>chunk</w:t>
      </w:r>
      <w:r>
        <w:t xml:space="preserve">. Daftar tabel </w:t>
      </w:r>
      <w:r>
        <w:rPr>
          <w:i/>
          <w:iCs/>
        </w:rPr>
        <w:t xml:space="preserve">chunk </w:t>
      </w:r>
      <w:r>
        <w:t xml:space="preserve">dapat dilihat pada Gambar </w:t>
      </w:r>
      <w:r w:rsidR="00A557BE">
        <w:t>28</w:t>
      </w:r>
      <w:r>
        <w:t>.</w:t>
      </w:r>
    </w:p>
    <w:p w14:paraId="51952625" w14:textId="28A4C338" w:rsidR="008E5644" w:rsidRDefault="00A37C5F" w:rsidP="0097643D">
      <w:pPr>
        <w:pStyle w:val="BodyText"/>
        <w:spacing w:after="0"/>
        <w:ind w:left="9" w:firstLine="0"/>
        <w:jc w:val="center"/>
        <w:rPr>
          <w:b/>
          <w:bCs/>
          <w:lang w:eastAsia="en-US"/>
        </w:rPr>
      </w:pPr>
      <w:r w:rsidRPr="00D6593E">
        <w:rPr>
          <w:noProof/>
        </w:rPr>
        <w:drawing>
          <wp:inline distT="0" distB="0" distL="0" distR="0" wp14:anchorId="53E1F0FE" wp14:editId="284F91AF">
            <wp:extent cx="3121018" cy="795597"/>
            <wp:effectExtent l="19050" t="19050" r="22860" b="24130"/>
            <wp:docPr id="67" name="Picture 14">
              <a:extLst xmlns:a="http://schemas.openxmlformats.org/drawingml/2006/main">
                <a:ext uri="{FF2B5EF4-FFF2-40B4-BE49-F238E27FC236}">
                  <a16:creationId xmlns:a16="http://schemas.microsoft.com/office/drawing/2014/main" id="{8F66FACA-AACE-4B41-9C87-E36DF26BF7F5}"/>
                </a:ext>
              </a:extLst>
            </wp:docPr>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8F66FACA-AACE-4B41-9C87-E36DF26BF7F5}"/>
                        </a:ext>
                      </a:extLst>
                    </pic:cNvPr>
                    <pic:cNvPicPr/>
                  </pic:nvPicPr>
                  <pic:blipFill rotWithShape="1">
                    <a:blip r:embed="rId40"/>
                    <a:srcRect l="415" t="1292" r="19012" b="2433"/>
                    <a:stretch/>
                  </pic:blipFill>
                  <pic:spPr>
                    <a:xfrm>
                      <a:off x="0" y="0"/>
                      <a:ext cx="3222007" cy="821341"/>
                    </a:xfrm>
                    <a:prstGeom prst="rect">
                      <a:avLst/>
                    </a:prstGeom>
                    <a:ln>
                      <a:solidFill>
                        <a:schemeClr val="tx1"/>
                      </a:solidFill>
                    </a:ln>
                  </pic:spPr>
                </pic:pic>
              </a:graphicData>
            </a:graphic>
          </wp:inline>
        </w:drawing>
      </w:r>
    </w:p>
    <w:p w14:paraId="30904CD3" w14:textId="5027D82F" w:rsidR="008E5644" w:rsidRPr="008E5644" w:rsidRDefault="008E5644" w:rsidP="008E5644">
      <w:pPr>
        <w:pStyle w:val="Caption"/>
        <w:spacing w:before="80" w:after="200"/>
        <w:rPr>
          <w:i w:val="0"/>
          <w:iCs w:val="0"/>
          <w:sz w:val="16"/>
          <w:szCs w:val="16"/>
        </w:rPr>
      </w:pPr>
      <w:bookmarkStart w:id="32" w:name="_Toc43839842"/>
      <w:r w:rsidRPr="008E5644">
        <w:rPr>
          <w:i w:val="0"/>
          <w:iCs w:val="0"/>
          <w:sz w:val="16"/>
          <w:szCs w:val="16"/>
        </w:rPr>
        <w:t xml:space="preserve">Gambar </w:t>
      </w:r>
      <w:r w:rsidR="00A557BE">
        <w:rPr>
          <w:i w:val="0"/>
          <w:iCs w:val="0"/>
          <w:sz w:val="16"/>
          <w:szCs w:val="16"/>
        </w:rPr>
        <w:t>28</w:t>
      </w:r>
      <w:r w:rsidRPr="008E5644">
        <w:rPr>
          <w:i w:val="0"/>
          <w:iCs w:val="0"/>
          <w:sz w:val="16"/>
          <w:szCs w:val="16"/>
        </w:rPr>
        <w:t>. Daftar Tabel Chunk pada Battery Generation</w:t>
      </w:r>
      <w:bookmarkEnd w:id="32"/>
    </w:p>
    <w:p w14:paraId="10BC4EDE" w14:textId="6D1D778D" w:rsidR="008E5644" w:rsidRDefault="008E5644" w:rsidP="00DC427D">
      <w:pPr>
        <w:pStyle w:val="BodyText"/>
        <w:spacing w:after="120"/>
        <w:ind w:left="9" w:firstLine="275"/>
      </w:pPr>
      <w:r w:rsidRPr="006A4D3B">
        <w:t xml:space="preserve">Data </w:t>
      </w:r>
      <w:r w:rsidRPr="006A4D3B">
        <w:rPr>
          <w:i/>
          <w:iCs/>
        </w:rPr>
        <w:t>realtime</w:t>
      </w:r>
      <w:r w:rsidRPr="006A4D3B">
        <w:t xml:space="preserve"> yang sudah disimpan pada </w:t>
      </w:r>
      <w:r w:rsidRPr="006A4D3B">
        <w:rPr>
          <w:i/>
          <w:iCs/>
        </w:rPr>
        <w:t>database</w:t>
      </w:r>
      <w:r>
        <w:t xml:space="preserve"> di klien</w:t>
      </w:r>
      <w:r w:rsidRPr="006A4D3B">
        <w:rPr>
          <w:i/>
          <w:iCs/>
        </w:rPr>
        <w:t xml:space="preserve"> </w:t>
      </w:r>
      <w:r w:rsidRPr="006A4D3B">
        <w:t xml:space="preserve">akan ditampilkan </w:t>
      </w:r>
      <w:r>
        <w:t xml:space="preserve">pada website menggunakan tabel dengan 100 data terakhir yang memiliki interval 5 detik dan grafik dengan interval 5 menit. Data yang dapat dilihat pada grafik yaitu data hari ini, data hari kemarin, data dua hari yang lalu dan data tiga hari yang lalu. Salah satu tabel dan grafik yang ditampilkan pada klien ketiga yaitu data </w:t>
      </w:r>
      <w:r>
        <w:rPr>
          <w:i/>
          <w:iCs/>
        </w:rPr>
        <w:t xml:space="preserve">battery generation </w:t>
      </w:r>
      <w:r>
        <w:t xml:space="preserve">yang merupakan daya untuk melakukan </w:t>
      </w:r>
      <w:r>
        <w:rPr>
          <w:i/>
          <w:iCs/>
        </w:rPr>
        <w:t>discharge</w:t>
      </w:r>
      <w:r>
        <w:t xml:space="preserve"> ke </w:t>
      </w:r>
      <w:r>
        <w:rPr>
          <w:i/>
          <w:iCs/>
        </w:rPr>
        <w:t>grid</w:t>
      </w:r>
      <w:r w:rsidR="00880CC9">
        <w:rPr>
          <w:i/>
          <w:iCs/>
        </w:rPr>
        <w:t xml:space="preserve"> </w:t>
      </w:r>
      <w:r w:rsidR="00880CC9">
        <w:t xml:space="preserve">yang dapat dilihat </w:t>
      </w:r>
      <w:r w:rsidR="00880CC9">
        <w:rPr>
          <w:noProof/>
        </w:rPr>
        <w:t xml:space="preserve">pada </w:t>
      </w:r>
      <w:r w:rsidR="00A557BE">
        <w:rPr>
          <w:noProof/>
        </w:rPr>
        <w:t xml:space="preserve">Gambar 29 </w:t>
      </w:r>
      <w:r w:rsidR="00880CC9">
        <w:rPr>
          <w:noProof/>
        </w:rPr>
        <w:t>dan</w:t>
      </w:r>
      <w:r w:rsidR="00880CC9">
        <w:rPr>
          <w:noProof/>
        </w:rPr>
        <w:fldChar w:fldCharType="begin"/>
      </w:r>
      <w:r w:rsidR="00880CC9">
        <w:rPr>
          <w:noProof/>
        </w:rPr>
        <w:instrText xml:space="preserve"> REF _Ref44703767 \h </w:instrText>
      </w:r>
      <w:r w:rsidR="00880CC9">
        <w:rPr>
          <w:noProof/>
        </w:rPr>
      </w:r>
      <w:r w:rsidR="00880CC9">
        <w:rPr>
          <w:noProof/>
        </w:rPr>
        <w:fldChar w:fldCharType="separate"/>
      </w:r>
      <w:r w:rsidR="00880CC9">
        <w:rPr>
          <w:noProof/>
        </w:rPr>
        <w:t xml:space="preserve"> </w:t>
      </w:r>
      <w:r w:rsidR="00A557BE">
        <w:rPr>
          <w:noProof/>
        </w:rPr>
        <w:t>30</w:t>
      </w:r>
      <w:r w:rsidR="00880CC9">
        <w:rPr>
          <w:noProof/>
        </w:rPr>
        <w:fldChar w:fldCharType="end"/>
      </w:r>
      <w:r>
        <w:t>.</w:t>
      </w:r>
    </w:p>
    <w:p w14:paraId="14A15F57" w14:textId="206E0091" w:rsidR="008E5644" w:rsidRDefault="008E5644" w:rsidP="0097643D">
      <w:pPr>
        <w:pStyle w:val="BodyText"/>
        <w:spacing w:after="0"/>
        <w:ind w:left="9" w:firstLine="0"/>
        <w:jc w:val="center"/>
        <w:rPr>
          <w:b/>
          <w:bCs/>
          <w:lang w:eastAsia="en-US"/>
        </w:rPr>
      </w:pPr>
      <w:r>
        <w:rPr>
          <w:noProof/>
        </w:rPr>
        <w:drawing>
          <wp:inline distT="0" distB="0" distL="0" distR="0" wp14:anchorId="7D878933" wp14:editId="6BC2E154">
            <wp:extent cx="3150000" cy="1578175"/>
            <wp:effectExtent l="19050" t="19050" r="12700" b="222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50000" cy="1578175"/>
                    </a:xfrm>
                    <a:prstGeom prst="rect">
                      <a:avLst/>
                    </a:prstGeom>
                    <a:ln>
                      <a:solidFill>
                        <a:schemeClr val="tx1"/>
                      </a:solidFill>
                    </a:ln>
                  </pic:spPr>
                </pic:pic>
              </a:graphicData>
            </a:graphic>
          </wp:inline>
        </w:drawing>
      </w:r>
    </w:p>
    <w:p w14:paraId="37187A5E" w14:textId="7A4F1377" w:rsidR="008E5644" w:rsidRDefault="008E5644" w:rsidP="008E5644">
      <w:pPr>
        <w:pStyle w:val="BodyText"/>
        <w:spacing w:before="80" w:after="200"/>
        <w:ind w:left="9" w:firstLine="0"/>
        <w:jc w:val="center"/>
        <w:rPr>
          <w:sz w:val="16"/>
          <w:szCs w:val="16"/>
        </w:rPr>
      </w:pPr>
      <w:bookmarkStart w:id="33" w:name="_Toc43839843"/>
      <w:r w:rsidRPr="008E5644">
        <w:rPr>
          <w:sz w:val="16"/>
          <w:szCs w:val="16"/>
        </w:rPr>
        <w:t xml:space="preserve">Gambar </w:t>
      </w:r>
      <w:r w:rsidR="00A557BE">
        <w:rPr>
          <w:sz w:val="16"/>
          <w:szCs w:val="16"/>
        </w:rPr>
        <w:t>29</w:t>
      </w:r>
      <w:r w:rsidRPr="008E5644">
        <w:rPr>
          <w:sz w:val="16"/>
          <w:szCs w:val="16"/>
        </w:rPr>
        <w:t xml:space="preserve">. Tampilan Tabel </w:t>
      </w:r>
      <w:r w:rsidRPr="008E5644">
        <w:rPr>
          <w:i/>
          <w:iCs/>
          <w:sz w:val="16"/>
          <w:szCs w:val="16"/>
        </w:rPr>
        <w:t>Battery Generation</w:t>
      </w:r>
      <w:r w:rsidRPr="008E5644">
        <w:rPr>
          <w:sz w:val="16"/>
          <w:szCs w:val="16"/>
        </w:rPr>
        <w:t xml:space="preserve"> pada Klien Ketiga</w:t>
      </w:r>
      <w:bookmarkEnd w:id="33"/>
    </w:p>
    <w:p w14:paraId="4200E2F6" w14:textId="465FDCD0" w:rsidR="008E5644" w:rsidRDefault="008E5644" w:rsidP="00F853BA">
      <w:pPr>
        <w:pStyle w:val="BodyText"/>
        <w:spacing w:after="0"/>
        <w:ind w:left="9" w:firstLine="0"/>
        <w:jc w:val="center"/>
        <w:rPr>
          <w:b/>
          <w:bCs/>
          <w:sz w:val="16"/>
          <w:szCs w:val="16"/>
          <w:lang w:eastAsia="en-US"/>
        </w:rPr>
      </w:pPr>
      <w:r>
        <w:rPr>
          <w:noProof/>
        </w:rPr>
        <w:drawing>
          <wp:inline distT="0" distB="0" distL="0" distR="0" wp14:anchorId="6AB8F627" wp14:editId="2F8959D5">
            <wp:extent cx="3150000" cy="1571162"/>
            <wp:effectExtent l="19050" t="19050" r="12700" b="1016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50000" cy="1571162"/>
                    </a:xfrm>
                    <a:prstGeom prst="rect">
                      <a:avLst/>
                    </a:prstGeom>
                    <a:ln>
                      <a:solidFill>
                        <a:schemeClr val="tx1"/>
                      </a:solidFill>
                    </a:ln>
                  </pic:spPr>
                </pic:pic>
              </a:graphicData>
            </a:graphic>
          </wp:inline>
        </w:drawing>
      </w:r>
    </w:p>
    <w:p w14:paraId="66A6EB8E" w14:textId="453C1FD4" w:rsidR="008E5644" w:rsidRPr="008E5644" w:rsidRDefault="008E5644" w:rsidP="008E5644">
      <w:pPr>
        <w:pStyle w:val="BodyText"/>
        <w:spacing w:before="80" w:after="200"/>
        <w:ind w:left="9" w:firstLine="0"/>
        <w:jc w:val="center"/>
        <w:rPr>
          <w:b/>
          <w:bCs/>
          <w:sz w:val="12"/>
          <w:szCs w:val="12"/>
          <w:lang w:eastAsia="en-US"/>
        </w:rPr>
      </w:pPr>
      <w:bookmarkStart w:id="34" w:name="_Toc43839844"/>
      <w:r w:rsidRPr="008E5644">
        <w:rPr>
          <w:sz w:val="16"/>
          <w:szCs w:val="16"/>
        </w:rPr>
        <w:t xml:space="preserve">Gambar </w:t>
      </w:r>
      <w:r w:rsidR="00A557BE">
        <w:rPr>
          <w:sz w:val="16"/>
          <w:szCs w:val="16"/>
        </w:rPr>
        <w:t>30</w:t>
      </w:r>
      <w:r w:rsidRPr="008E5644">
        <w:rPr>
          <w:sz w:val="16"/>
          <w:szCs w:val="16"/>
        </w:rPr>
        <w:t xml:space="preserve">. Tampilan Grafik </w:t>
      </w:r>
      <w:r w:rsidRPr="008E5644">
        <w:rPr>
          <w:i/>
          <w:iCs/>
          <w:sz w:val="16"/>
          <w:szCs w:val="16"/>
        </w:rPr>
        <w:t>Power</w:t>
      </w:r>
      <w:r w:rsidRPr="008E5644">
        <w:rPr>
          <w:sz w:val="16"/>
          <w:szCs w:val="16"/>
        </w:rPr>
        <w:t xml:space="preserve"> pada </w:t>
      </w:r>
      <w:r w:rsidRPr="008E5644">
        <w:rPr>
          <w:i/>
          <w:iCs/>
          <w:sz w:val="16"/>
          <w:szCs w:val="16"/>
        </w:rPr>
        <w:t>Battery Generation</w:t>
      </w:r>
      <w:r w:rsidRPr="008E5644">
        <w:rPr>
          <w:sz w:val="16"/>
          <w:szCs w:val="16"/>
        </w:rPr>
        <w:t xml:space="preserve"> (Klien Ketiga)</w:t>
      </w:r>
      <w:bookmarkEnd w:id="34"/>
    </w:p>
    <w:p w14:paraId="3A7F736B" w14:textId="5EEF709E" w:rsidR="003E42A5" w:rsidRPr="00FC649A" w:rsidRDefault="003E42A5" w:rsidP="00FC649A">
      <w:pPr>
        <w:pStyle w:val="Heading2"/>
      </w:pPr>
      <w:r w:rsidRPr="00FC649A">
        <w:lastRenderedPageBreak/>
        <w:t>Pengujian Sistem</w:t>
      </w:r>
    </w:p>
    <w:p w14:paraId="22C051EA" w14:textId="474A1910" w:rsidR="00880CC9" w:rsidRDefault="00880CC9" w:rsidP="00880CC9">
      <w:pPr>
        <w:pStyle w:val="BodyText"/>
        <w:spacing w:after="120"/>
        <w:ind w:firstLine="426"/>
        <w:rPr>
          <w:b/>
          <w:bCs/>
          <w:lang w:eastAsia="en-US"/>
        </w:rPr>
      </w:pPr>
      <w:r w:rsidRPr="000F5E9E">
        <w:rPr>
          <w:noProof/>
        </w:rPr>
        <w:t xml:space="preserve">Berdasarkan perancangan dan implementasi sistem yang telah dilakukan, maka diperlukan pengujian sistem yang bertujuan untuk mengetahui dan menilai fleksibilitas dalam penggunaan atau pengoperasian platform </w:t>
      </w:r>
      <w:r w:rsidR="003A3074">
        <w:rPr>
          <w:noProof/>
        </w:rPr>
        <w:t>pemodelan</w:t>
      </w:r>
      <w:r w:rsidRPr="000F5E9E">
        <w:rPr>
          <w:noProof/>
        </w:rPr>
        <w:t xml:space="preserve">. Pada pengujian sistem dibagi menjadi dua bagian yaitu pengujian </w:t>
      </w:r>
      <w:r w:rsidR="0092635A" w:rsidRPr="0092635A">
        <w:rPr>
          <w:i/>
          <w:iCs/>
          <w:noProof/>
        </w:rPr>
        <w:t>node</w:t>
      </w:r>
      <w:r w:rsidR="00553451" w:rsidRPr="00553451">
        <w:rPr>
          <w:i/>
          <w:iCs/>
          <w:noProof/>
        </w:rPr>
        <w:t xml:space="preserve"> editor</w:t>
      </w:r>
      <w:r w:rsidRPr="000F5E9E">
        <w:rPr>
          <w:noProof/>
        </w:rPr>
        <w:t xml:space="preserve"> dan </w:t>
      </w:r>
      <w:r w:rsidRPr="000F5E9E">
        <w:rPr>
          <w:i/>
          <w:iCs/>
          <w:noProof/>
        </w:rPr>
        <w:t>usability testing</w:t>
      </w:r>
      <w:r w:rsidRPr="000F5E9E">
        <w:rPr>
          <w:noProof/>
        </w:rPr>
        <w:t>.</w:t>
      </w:r>
    </w:p>
    <w:p w14:paraId="1C105287" w14:textId="242AC7B9" w:rsidR="003626A6" w:rsidRPr="00FC649A" w:rsidRDefault="003626A6" w:rsidP="00FC649A">
      <w:pPr>
        <w:pStyle w:val="Heading3"/>
      </w:pPr>
      <w:r w:rsidRPr="00FC649A">
        <w:t xml:space="preserve">Pengujian </w:t>
      </w:r>
      <w:r w:rsidR="00553451" w:rsidRPr="00FC649A">
        <w:t>Node Editor</w:t>
      </w:r>
    </w:p>
    <w:p w14:paraId="3BF97A34" w14:textId="1D391276" w:rsidR="00F12493" w:rsidRDefault="00880CC9" w:rsidP="00F12493">
      <w:pPr>
        <w:pStyle w:val="BodyText"/>
        <w:spacing w:after="120"/>
        <w:ind w:left="9"/>
        <w:rPr>
          <w:lang w:eastAsia="en-US"/>
        </w:rPr>
      </w:pPr>
      <w:r>
        <w:rPr>
          <w:lang w:eastAsia="en-US"/>
        </w:rPr>
        <w:t xml:space="preserve">Pengujian yang dilakukan pada </w:t>
      </w:r>
      <w:r w:rsidR="0092635A" w:rsidRPr="0092635A">
        <w:rPr>
          <w:i/>
          <w:iCs/>
          <w:lang w:eastAsia="en-US"/>
        </w:rPr>
        <w:t>node</w:t>
      </w:r>
      <w:r w:rsidR="00553451" w:rsidRPr="00553451">
        <w:rPr>
          <w:i/>
          <w:iCs/>
          <w:lang w:eastAsia="en-US"/>
        </w:rPr>
        <w:t xml:space="preserve"> editor</w:t>
      </w:r>
      <w:r>
        <w:rPr>
          <w:lang w:eastAsia="en-US"/>
        </w:rPr>
        <w:t xml:space="preserve"> bertujuan untuk mengetahui kemampuan adaptasi </w:t>
      </w:r>
      <w:r w:rsidR="0092635A" w:rsidRPr="0092635A">
        <w:rPr>
          <w:i/>
          <w:iCs/>
          <w:lang w:eastAsia="en-US"/>
        </w:rPr>
        <w:t>node</w:t>
      </w:r>
      <w:r w:rsidR="00553451" w:rsidRPr="00553451">
        <w:rPr>
          <w:i/>
          <w:iCs/>
          <w:lang w:eastAsia="en-US"/>
        </w:rPr>
        <w:t xml:space="preserve"> editor</w:t>
      </w:r>
      <w:r>
        <w:rPr>
          <w:lang w:eastAsia="en-US"/>
        </w:rPr>
        <w:t xml:space="preserve"> dalam mendukung </w:t>
      </w:r>
      <w:r w:rsidR="00602407">
        <w:rPr>
          <w:lang w:eastAsia="en-US"/>
        </w:rPr>
        <w:t>platform</w:t>
      </w:r>
      <w:r>
        <w:rPr>
          <w:lang w:eastAsia="en-US"/>
        </w:rPr>
        <w:t>. Dalam pengujian ini, terdapat beberapa parameter yang akan diuji yaitu sebagai berikut:</w:t>
      </w:r>
    </w:p>
    <w:p w14:paraId="6D7AF557" w14:textId="33971E40" w:rsidR="00880CC9" w:rsidRDefault="00553451" w:rsidP="00F12493">
      <w:pPr>
        <w:pStyle w:val="BodyText"/>
        <w:numPr>
          <w:ilvl w:val="0"/>
          <w:numId w:val="24"/>
        </w:numPr>
        <w:spacing w:after="0"/>
        <w:ind w:left="723"/>
        <w:rPr>
          <w:lang w:eastAsia="en-US"/>
        </w:rPr>
      </w:pPr>
      <w:r w:rsidRPr="00553451">
        <w:rPr>
          <w:i/>
          <w:iCs/>
          <w:lang w:eastAsia="en-US"/>
        </w:rPr>
        <w:t>Node</w:t>
      </w:r>
      <w:r w:rsidR="00880CC9">
        <w:rPr>
          <w:lang w:eastAsia="en-US"/>
        </w:rPr>
        <w:t xml:space="preserve"> dapat ditambahkan melalui menu yang tersedia</w:t>
      </w:r>
    </w:p>
    <w:p w14:paraId="76CC76C5" w14:textId="2E138AE5" w:rsidR="00880CC9" w:rsidRDefault="00553451" w:rsidP="00F12493">
      <w:pPr>
        <w:pStyle w:val="BodyText"/>
        <w:numPr>
          <w:ilvl w:val="0"/>
          <w:numId w:val="24"/>
        </w:numPr>
        <w:spacing w:after="0"/>
        <w:ind w:left="723"/>
        <w:rPr>
          <w:lang w:eastAsia="en-US"/>
        </w:rPr>
      </w:pPr>
      <w:r w:rsidRPr="00553451">
        <w:rPr>
          <w:i/>
          <w:iCs/>
          <w:lang w:eastAsia="en-US"/>
        </w:rPr>
        <w:t>Node</w:t>
      </w:r>
      <w:r w:rsidR="00880CC9">
        <w:rPr>
          <w:lang w:eastAsia="en-US"/>
        </w:rPr>
        <w:t xml:space="preserve"> dapat dihapus (</w:t>
      </w:r>
      <w:r w:rsidR="00880CC9" w:rsidRPr="00FB1AAD">
        <w:rPr>
          <w:i/>
          <w:iCs/>
          <w:lang w:eastAsia="en-US"/>
        </w:rPr>
        <w:t>delete</w:t>
      </w:r>
      <w:r w:rsidR="00880CC9">
        <w:rPr>
          <w:lang w:eastAsia="en-US"/>
        </w:rPr>
        <w:t>) dan diduplikasi (</w:t>
      </w:r>
      <w:r w:rsidR="00880CC9" w:rsidRPr="00FB1AAD">
        <w:rPr>
          <w:i/>
          <w:iCs/>
          <w:lang w:eastAsia="en-US"/>
        </w:rPr>
        <w:t>clone</w:t>
      </w:r>
      <w:r w:rsidR="00880CC9">
        <w:rPr>
          <w:lang w:eastAsia="en-US"/>
        </w:rPr>
        <w:t>)</w:t>
      </w:r>
    </w:p>
    <w:p w14:paraId="1B52C26A" w14:textId="06E3D619" w:rsidR="00880CC9" w:rsidRDefault="00553451" w:rsidP="00F12493">
      <w:pPr>
        <w:pStyle w:val="BodyText"/>
        <w:numPr>
          <w:ilvl w:val="0"/>
          <w:numId w:val="24"/>
        </w:numPr>
        <w:spacing w:after="0"/>
        <w:ind w:left="723"/>
        <w:rPr>
          <w:lang w:eastAsia="en-US"/>
        </w:rPr>
      </w:pPr>
      <w:r w:rsidRPr="00553451">
        <w:rPr>
          <w:i/>
          <w:iCs/>
          <w:lang w:eastAsia="en-US"/>
        </w:rPr>
        <w:t>Node</w:t>
      </w:r>
      <w:r w:rsidR="00880CC9">
        <w:rPr>
          <w:lang w:eastAsia="en-US"/>
        </w:rPr>
        <w:t xml:space="preserve"> dapat dicari melalui fitur </w:t>
      </w:r>
      <w:r w:rsidR="00880CC9" w:rsidRPr="00FB1AAD">
        <w:rPr>
          <w:i/>
          <w:iCs/>
          <w:lang w:eastAsia="en-US"/>
        </w:rPr>
        <w:t>search</w:t>
      </w:r>
    </w:p>
    <w:p w14:paraId="7BF564FC" w14:textId="28841426" w:rsidR="007C08BE" w:rsidRDefault="00553451" w:rsidP="00F12493">
      <w:pPr>
        <w:pStyle w:val="BodyText"/>
        <w:numPr>
          <w:ilvl w:val="0"/>
          <w:numId w:val="24"/>
        </w:numPr>
        <w:spacing w:after="0"/>
        <w:ind w:left="723"/>
        <w:rPr>
          <w:lang w:eastAsia="en-US"/>
        </w:rPr>
      </w:pPr>
      <w:r w:rsidRPr="00553451">
        <w:rPr>
          <w:i/>
          <w:iCs/>
          <w:lang w:eastAsia="en-US"/>
        </w:rPr>
        <w:t>Node</w:t>
      </w:r>
      <w:r w:rsidR="00880CC9">
        <w:rPr>
          <w:lang w:eastAsia="en-US"/>
        </w:rPr>
        <w:t xml:space="preserve"> dapat dibesarkan atau dikecilkan</w:t>
      </w:r>
    </w:p>
    <w:p w14:paraId="2342A1D9" w14:textId="35B0DD16" w:rsidR="00880CC9" w:rsidRDefault="00553451" w:rsidP="00F12493">
      <w:pPr>
        <w:pStyle w:val="BodyText"/>
        <w:numPr>
          <w:ilvl w:val="0"/>
          <w:numId w:val="24"/>
        </w:numPr>
        <w:spacing w:after="0"/>
        <w:ind w:left="723"/>
        <w:rPr>
          <w:lang w:eastAsia="en-US"/>
        </w:rPr>
      </w:pPr>
      <w:r w:rsidRPr="00553451">
        <w:rPr>
          <w:i/>
          <w:iCs/>
          <w:lang w:eastAsia="en-US"/>
        </w:rPr>
        <w:t>Node</w:t>
      </w:r>
      <w:r w:rsidR="00880CC9">
        <w:rPr>
          <w:lang w:eastAsia="en-US"/>
        </w:rPr>
        <w:t xml:space="preserve"> dapat dihubungkan dengan </w:t>
      </w:r>
      <w:r w:rsidR="0092635A" w:rsidRPr="0092635A">
        <w:rPr>
          <w:i/>
          <w:iCs/>
          <w:lang w:eastAsia="en-US"/>
        </w:rPr>
        <w:t>node</w:t>
      </w:r>
      <w:r w:rsidR="00880CC9">
        <w:rPr>
          <w:lang w:eastAsia="en-US"/>
        </w:rPr>
        <w:t xml:space="preserve"> lain</w:t>
      </w:r>
    </w:p>
    <w:p w14:paraId="5D1E744D" w14:textId="77777777" w:rsidR="00F12493" w:rsidRPr="00880CC9" w:rsidRDefault="00F12493" w:rsidP="00F12493">
      <w:pPr>
        <w:pStyle w:val="BodyText"/>
        <w:spacing w:after="0"/>
        <w:ind w:firstLine="0"/>
        <w:rPr>
          <w:lang w:eastAsia="en-US"/>
        </w:rPr>
      </w:pPr>
    </w:p>
    <w:p w14:paraId="54A40E4C" w14:textId="7CA203C2" w:rsidR="003626A6" w:rsidRPr="00FC649A" w:rsidRDefault="003626A6" w:rsidP="00FC649A">
      <w:pPr>
        <w:pStyle w:val="Heading3"/>
      </w:pPr>
      <w:r w:rsidRPr="00FC649A">
        <w:t>Usability Testing</w:t>
      </w:r>
    </w:p>
    <w:p w14:paraId="1C029337" w14:textId="7B3A5C83" w:rsidR="007C08BE" w:rsidRDefault="007C08BE" w:rsidP="007C08BE">
      <w:pPr>
        <w:pStyle w:val="BodyText"/>
        <w:spacing w:after="120"/>
        <w:ind w:left="9"/>
        <w:rPr>
          <w:lang w:eastAsia="en-US"/>
        </w:rPr>
      </w:pPr>
      <w:r>
        <w:rPr>
          <w:lang w:eastAsia="en-US"/>
        </w:rPr>
        <w:t xml:space="preserve">Pada Usability Testing, pengujian dilakukan dengan memberikan kuesioner mengenai penilaian pengguna terhadap </w:t>
      </w:r>
      <w:r w:rsidR="00602407">
        <w:rPr>
          <w:lang w:eastAsia="en-US"/>
        </w:rPr>
        <w:t>platform untuk pemodelan pembangkit listrik virtual</w:t>
      </w:r>
      <w:r>
        <w:rPr>
          <w:lang w:eastAsia="en-US"/>
        </w:rPr>
        <w:t>. Sebelum mengisi kuesioner, para responden telah diminta untuk mencoba terlebih dahulu dengan dipandu dalam meng</w:t>
      </w:r>
      <w:r w:rsidR="00895D56">
        <w:rPr>
          <w:lang w:eastAsia="en-US"/>
        </w:rPr>
        <w:t>operasikan</w:t>
      </w:r>
      <w:r>
        <w:rPr>
          <w:lang w:eastAsia="en-US"/>
        </w:rPr>
        <w:t xml:space="preserve"> platform ini. Para responden dibagi menjadi dua </w:t>
      </w:r>
      <w:r w:rsidR="00DC1848">
        <w:rPr>
          <w:lang w:eastAsia="en-US"/>
        </w:rPr>
        <w:t>kelompok</w:t>
      </w:r>
      <w:r>
        <w:rPr>
          <w:lang w:eastAsia="en-US"/>
        </w:rPr>
        <w:t xml:space="preserve"> yang terdiri dari responden yang mengenal atau memahami konsep pembangkit listrik virtual serta responden yang tidak memahami konsep pembangkit listrik virtual. Penilaian dilakukan terhadap penggunaan </w:t>
      </w:r>
      <w:r w:rsidR="0092635A" w:rsidRPr="0092635A">
        <w:rPr>
          <w:i/>
          <w:iCs/>
          <w:lang w:eastAsia="en-US"/>
        </w:rPr>
        <w:t>node</w:t>
      </w:r>
      <w:r w:rsidR="00553451" w:rsidRPr="00553451">
        <w:rPr>
          <w:i/>
          <w:iCs/>
          <w:lang w:eastAsia="en-US"/>
        </w:rPr>
        <w:t xml:space="preserve"> editor</w:t>
      </w:r>
      <w:r>
        <w:rPr>
          <w:lang w:eastAsia="en-US"/>
        </w:rPr>
        <w:t xml:space="preserve"> dan tampilan antarmuka pada setiap klien di platform </w:t>
      </w:r>
      <w:r w:rsidR="00464554">
        <w:rPr>
          <w:lang w:eastAsia="en-US"/>
        </w:rPr>
        <w:t>ini</w:t>
      </w:r>
      <w:r>
        <w:rPr>
          <w:lang w:eastAsia="en-US"/>
        </w:rPr>
        <w:t>. Responden diminta untuk memberikan penilaian dalam angka dengan skala 1-5 yang masing-masing angka mewakili kategori atau kriteria sebagai berikut:</w:t>
      </w:r>
    </w:p>
    <w:p w14:paraId="7DDDE0E3" w14:textId="77777777" w:rsidR="007C08BE" w:rsidRDefault="007C08BE" w:rsidP="00F12493">
      <w:pPr>
        <w:pStyle w:val="BodyText"/>
        <w:spacing w:after="0"/>
        <w:ind w:left="9"/>
        <w:rPr>
          <w:lang w:eastAsia="en-US"/>
        </w:rPr>
      </w:pPr>
      <w:r>
        <w:rPr>
          <w:lang w:eastAsia="en-US"/>
        </w:rPr>
        <w:t>1 = Sangat Tidak Setuju (STS)</w:t>
      </w:r>
    </w:p>
    <w:p w14:paraId="36C2100D" w14:textId="77777777" w:rsidR="007C08BE" w:rsidRDefault="007C08BE" w:rsidP="00F12493">
      <w:pPr>
        <w:pStyle w:val="BodyText"/>
        <w:spacing w:after="0"/>
        <w:ind w:left="9"/>
        <w:rPr>
          <w:lang w:eastAsia="en-US"/>
        </w:rPr>
      </w:pPr>
      <w:r>
        <w:rPr>
          <w:lang w:eastAsia="en-US"/>
        </w:rPr>
        <w:t>2 = Kurang Setuju (KS)</w:t>
      </w:r>
    </w:p>
    <w:p w14:paraId="0A728FC8" w14:textId="77777777" w:rsidR="007C08BE" w:rsidRDefault="007C08BE" w:rsidP="00F12493">
      <w:pPr>
        <w:pStyle w:val="BodyText"/>
        <w:spacing w:after="0"/>
        <w:ind w:left="9"/>
        <w:rPr>
          <w:lang w:eastAsia="en-US"/>
        </w:rPr>
      </w:pPr>
      <w:r>
        <w:rPr>
          <w:lang w:eastAsia="en-US"/>
        </w:rPr>
        <w:t>3 = Cukup (C)</w:t>
      </w:r>
    </w:p>
    <w:p w14:paraId="442920BD" w14:textId="77777777" w:rsidR="007C08BE" w:rsidRDefault="007C08BE" w:rsidP="00F12493">
      <w:pPr>
        <w:pStyle w:val="BodyText"/>
        <w:spacing w:after="0"/>
        <w:ind w:left="9"/>
        <w:rPr>
          <w:lang w:eastAsia="en-US"/>
        </w:rPr>
      </w:pPr>
      <w:r>
        <w:rPr>
          <w:lang w:eastAsia="en-US"/>
        </w:rPr>
        <w:t>4 = Setuju (S)</w:t>
      </w:r>
    </w:p>
    <w:p w14:paraId="129BF156" w14:textId="77777777" w:rsidR="007C08BE" w:rsidRDefault="007C08BE" w:rsidP="003E458D">
      <w:pPr>
        <w:pStyle w:val="BodyText"/>
        <w:spacing w:after="120"/>
        <w:ind w:left="9"/>
        <w:rPr>
          <w:lang w:eastAsia="en-US"/>
        </w:rPr>
      </w:pPr>
      <w:r>
        <w:rPr>
          <w:lang w:eastAsia="en-US"/>
        </w:rPr>
        <w:t>5 = Sangat Setuju (SS)</w:t>
      </w:r>
    </w:p>
    <w:p w14:paraId="4F992C89" w14:textId="62660FC5" w:rsidR="007C08BE" w:rsidRDefault="007C08BE" w:rsidP="007C08BE">
      <w:pPr>
        <w:pStyle w:val="BodyText"/>
        <w:spacing w:after="120"/>
        <w:ind w:left="9"/>
        <w:rPr>
          <w:lang w:eastAsia="en-US"/>
        </w:rPr>
      </w:pPr>
      <w:r>
        <w:rPr>
          <w:lang w:eastAsia="en-US"/>
        </w:rPr>
        <w:t xml:space="preserve">Dalam menguji penggunaan </w:t>
      </w:r>
      <w:r w:rsidR="0092635A" w:rsidRPr="0092635A">
        <w:rPr>
          <w:i/>
          <w:iCs/>
          <w:lang w:eastAsia="en-US"/>
        </w:rPr>
        <w:t>node</w:t>
      </w:r>
      <w:r w:rsidR="00553451" w:rsidRPr="00553451">
        <w:rPr>
          <w:i/>
          <w:iCs/>
          <w:lang w:eastAsia="en-US"/>
        </w:rPr>
        <w:t xml:space="preserve"> editor</w:t>
      </w:r>
      <w:r>
        <w:rPr>
          <w:lang w:eastAsia="en-US"/>
        </w:rPr>
        <w:t xml:space="preserve"> pada platform </w:t>
      </w:r>
      <w:r w:rsidR="00464554">
        <w:rPr>
          <w:lang w:eastAsia="en-US"/>
        </w:rPr>
        <w:t>ini,</w:t>
      </w:r>
      <w:r>
        <w:rPr>
          <w:lang w:eastAsia="en-US"/>
        </w:rPr>
        <w:t xml:space="preserve"> terdapat poin-poin yang dijadikan parameter pengujian yaitu:</w:t>
      </w:r>
    </w:p>
    <w:p w14:paraId="06AACB78" w14:textId="05C7A746" w:rsidR="001626CE" w:rsidRDefault="007C08BE" w:rsidP="00F12493">
      <w:pPr>
        <w:pStyle w:val="BodyText"/>
        <w:numPr>
          <w:ilvl w:val="0"/>
          <w:numId w:val="26"/>
        </w:numPr>
        <w:spacing w:after="0"/>
        <w:rPr>
          <w:lang w:eastAsia="en-US"/>
        </w:rPr>
      </w:pPr>
      <w:r>
        <w:rPr>
          <w:lang w:eastAsia="en-US"/>
        </w:rPr>
        <w:t>Kemudahan mempelajari alur kerja dari platform.</w:t>
      </w:r>
    </w:p>
    <w:p w14:paraId="3D6BC6AE" w14:textId="43CDAE58" w:rsidR="001626CE" w:rsidRDefault="007C08BE" w:rsidP="00F12493">
      <w:pPr>
        <w:pStyle w:val="BodyText"/>
        <w:numPr>
          <w:ilvl w:val="0"/>
          <w:numId w:val="26"/>
        </w:numPr>
        <w:spacing w:after="0"/>
        <w:rPr>
          <w:lang w:eastAsia="en-US"/>
        </w:rPr>
      </w:pPr>
      <w:r>
        <w:rPr>
          <w:lang w:eastAsia="en-US"/>
        </w:rPr>
        <w:t xml:space="preserve">Kejelasan dalam memahami fitur yang terdapat pada </w:t>
      </w:r>
      <w:r w:rsidR="0092635A" w:rsidRPr="0092635A">
        <w:rPr>
          <w:i/>
          <w:iCs/>
          <w:lang w:eastAsia="en-US"/>
        </w:rPr>
        <w:t>node</w:t>
      </w:r>
      <w:r w:rsidR="00553451" w:rsidRPr="00553451">
        <w:rPr>
          <w:i/>
          <w:iCs/>
          <w:lang w:eastAsia="en-US"/>
        </w:rPr>
        <w:t xml:space="preserve"> editor</w:t>
      </w:r>
      <w:r>
        <w:rPr>
          <w:lang w:eastAsia="en-US"/>
        </w:rPr>
        <w:t>.</w:t>
      </w:r>
    </w:p>
    <w:p w14:paraId="21C6D3E4" w14:textId="2C47509F" w:rsidR="001626CE" w:rsidRDefault="007C08BE" w:rsidP="00F12493">
      <w:pPr>
        <w:pStyle w:val="BodyText"/>
        <w:numPr>
          <w:ilvl w:val="0"/>
          <w:numId w:val="26"/>
        </w:numPr>
        <w:spacing w:after="0"/>
        <w:rPr>
          <w:lang w:eastAsia="en-US"/>
        </w:rPr>
      </w:pPr>
      <w:r>
        <w:rPr>
          <w:lang w:eastAsia="en-US"/>
        </w:rPr>
        <w:t xml:space="preserve">Penggunaan </w:t>
      </w:r>
      <w:r w:rsidR="0092635A" w:rsidRPr="0092635A">
        <w:rPr>
          <w:i/>
          <w:iCs/>
          <w:lang w:eastAsia="en-US"/>
        </w:rPr>
        <w:t>node</w:t>
      </w:r>
      <w:r w:rsidR="00553451" w:rsidRPr="00553451">
        <w:rPr>
          <w:i/>
          <w:iCs/>
          <w:lang w:eastAsia="en-US"/>
        </w:rPr>
        <w:t xml:space="preserve"> editor</w:t>
      </w:r>
      <w:r>
        <w:rPr>
          <w:lang w:eastAsia="en-US"/>
        </w:rPr>
        <w:t xml:space="preserve"> dapat mendukung konfigurasi pada platform.</w:t>
      </w:r>
    </w:p>
    <w:p w14:paraId="3D54A050" w14:textId="6D416B61" w:rsidR="001626CE" w:rsidRDefault="007C08BE" w:rsidP="00F12493">
      <w:pPr>
        <w:pStyle w:val="BodyText"/>
        <w:numPr>
          <w:ilvl w:val="0"/>
          <w:numId w:val="26"/>
        </w:numPr>
        <w:spacing w:after="0"/>
        <w:rPr>
          <w:lang w:eastAsia="en-US"/>
        </w:rPr>
      </w:pPr>
      <w:r>
        <w:rPr>
          <w:lang w:eastAsia="en-US"/>
        </w:rPr>
        <w:t xml:space="preserve">Kemudahan mempelajari penggunaan </w:t>
      </w:r>
      <w:r w:rsidR="0092635A" w:rsidRPr="0092635A">
        <w:rPr>
          <w:i/>
          <w:iCs/>
          <w:lang w:eastAsia="en-US"/>
        </w:rPr>
        <w:t>node</w:t>
      </w:r>
      <w:r w:rsidR="00553451" w:rsidRPr="00553451">
        <w:rPr>
          <w:i/>
          <w:iCs/>
          <w:lang w:eastAsia="en-US"/>
        </w:rPr>
        <w:t xml:space="preserve"> editor</w:t>
      </w:r>
      <w:r>
        <w:rPr>
          <w:lang w:eastAsia="en-US"/>
        </w:rPr>
        <w:t>.</w:t>
      </w:r>
    </w:p>
    <w:p w14:paraId="1F00D9A4" w14:textId="708EEE4D" w:rsidR="001626CE" w:rsidRDefault="007C08BE" w:rsidP="003E458D">
      <w:pPr>
        <w:pStyle w:val="BodyText"/>
        <w:numPr>
          <w:ilvl w:val="0"/>
          <w:numId w:val="26"/>
        </w:numPr>
        <w:spacing w:after="120"/>
        <w:rPr>
          <w:lang w:eastAsia="en-US"/>
        </w:rPr>
      </w:pPr>
      <w:r>
        <w:rPr>
          <w:lang w:eastAsia="en-US"/>
        </w:rPr>
        <w:t xml:space="preserve">Dibutuhkan training dalam mengoperasikan </w:t>
      </w:r>
      <w:r w:rsidR="0092635A" w:rsidRPr="0092635A">
        <w:rPr>
          <w:i/>
          <w:iCs/>
          <w:lang w:eastAsia="en-US"/>
        </w:rPr>
        <w:t>node</w:t>
      </w:r>
      <w:r w:rsidR="00553451" w:rsidRPr="00553451">
        <w:rPr>
          <w:i/>
          <w:iCs/>
          <w:lang w:eastAsia="en-US"/>
        </w:rPr>
        <w:t xml:space="preserve"> editor</w:t>
      </w:r>
      <w:r>
        <w:rPr>
          <w:lang w:eastAsia="en-US"/>
        </w:rPr>
        <w:t>.</w:t>
      </w:r>
    </w:p>
    <w:p w14:paraId="084F15C4" w14:textId="4965D340" w:rsidR="001626CE" w:rsidRDefault="007C08BE" w:rsidP="001626CE">
      <w:pPr>
        <w:pStyle w:val="BodyText"/>
        <w:spacing w:after="120"/>
        <w:rPr>
          <w:lang w:eastAsia="en-US"/>
        </w:rPr>
      </w:pPr>
      <w:r>
        <w:rPr>
          <w:lang w:eastAsia="en-US"/>
        </w:rPr>
        <w:t xml:space="preserve">Sedangkan untuk menguji tampilan antarmuka pada setiap klien pada platform </w:t>
      </w:r>
      <w:r w:rsidR="00464554">
        <w:rPr>
          <w:lang w:eastAsia="en-US"/>
        </w:rPr>
        <w:t xml:space="preserve">ini, </w:t>
      </w:r>
      <w:r>
        <w:rPr>
          <w:lang w:eastAsia="en-US"/>
        </w:rPr>
        <w:t>terdapat poin-poin yang dijadikan parameter pengujian yaitu:</w:t>
      </w:r>
    </w:p>
    <w:p w14:paraId="61664A01" w14:textId="77777777" w:rsidR="001626CE" w:rsidRDefault="007C08BE" w:rsidP="00F12493">
      <w:pPr>
        <w:pStyle w:val="BodyText"/>
        <w:numPr>
          <w:ilvl w:val="0"/>
          <w:numId w:val="28"/>
        </w:numPr>
        <w:spacing w:after="0"/>
        <w:rPr>
          <w:lang w:eastAsia="en-US"/>
        </w:rPr>
      </w:pPr>
      <w:r>
        <w:rPr>
          <w:lang w:eastAsia="en-US"/>
        </w:rPr>
        <w:t>Tampilan antarmuka pada setiap klien secara keseluruhan menarik.</w:t>
      </w:r>
    </w:p>
    <w:p w14:paraId="535880C4" w14:textId="0B8333FA" w:rsidR="001626CE" w:rsidRDefault="007C08BE" w:rsidP="00F12493">
      <w:pPr>
        <w:pStyle w:val="BodyText"/>
        <w:numPr>
          <w:ilvl w:val="0"/>
          <w:numId w:val="28"/>
        </w:numPr>
        <w:spacing w:after="0"/>
        <w:rPr>
          <w:lang w:eastAsia="en-US"/>
        </w:rPr>
      </w:pPr>
      <w:r>
        <w:rPr>
          <w:lang w:eastAsia="en-US"/>
        </w:rPr>
        <w:t xml:space="preserve">Tampilan </w:t>
      </w:r>
      <w:r w:rsidR="0092635A" w:rsidRPr="0092635A">
        <w:rPr>
          <w:i/>
          <w:iCs/>
          <w:lang w:eastAsia="en-US"/>
        </w:rPr>
        <w:t>node</w:t>
      </w:r>
      <w:r w:rsidR="00553451" w:rsidRPr="00553451">
        <w:rPr>
          <w:i/>
          <w:iCs/>
          <w:lang w:eastAsia="en-US"/>
        </w:rPr>
        <w:t xml:space="preserve"> editor</w:t>
      </w:r>
      <w:r>
        <w:rPr>
          <w:lang w:eastAsia="en-US"/>
        </w:rPr>
        <w:t xml:space="preserve"> secara keseluruhan mudah dipahami dan menarik.</w:t>
      </w:r>
    </w:p>
    <w:p w14:paraId="6E7733A4" w14:textId="0E28EEA9" w:rsidR="007C08BE" w:rsidRPr="007C08BE" w:rsidRDefault="007C08BE" w:rsidP="00691C65">
      <w:pPr>
        <w:pStyle w:val="BodyText"/>
        <w:numPr>
          <w:ilvl w:val="0"/>
          <w:numId w:val="28"/>
        </w:numPr>
        <w:spacing w:after="0"/>
        <w:rPr>
          <w:lang w:eastAsia="en-US"/>
        </w:rPr>
      </w:pPr>
      <w:r>
        <w:rPr>
          <w:lang w:eastAsia="en-US"/>
        </w:rPr>
        <w:t>Kejelasan detail informasi yang ditampilkan pada tabel dan grafik.</w:t>
      </w:r>
    </w:p>
    <w:p w14:paraId="5B950EB4" w14:textId="66E2BBB6" w:rsidR="003E42A5" w:rsidRPr="00FC649A" w:rsidRDefault="003E42A5" w:rsidP="00FC649A">
      <w:pPr>
        <w:pStyle w:val="Heading2"/>
      </w:pPr>
      <w:r w:rsidRPr="00FC649A">
        <w:t>Hasil dan Analisis Pengujian Sistem</w:t>
      </w:r>
    </w:p>
    <w:p w14:paraId="234831BA" w14:textId="636B1471" w:rsidR="00912D28" w:rsidRDefault="00912D28" w:rsidP="007C3215">
      <w:pPr>
        <w:pStyle w:val="BodyText"/>
        <w:spacing w:after="120"/>
        <w:ind w:firstLine="284"/>
        <w:rPr>
          <w:b/>
          <w:bCs/>
          <w:lang w:eastAsia="en-US"/>
        </w:rPr>
      </w:pPr>
      <w:r w:rsidRPr="000F5E9E">
        <w:rPr>
          <w:noProof/>
        </w:rPr>
        <w:t xml:space="preserve">Bedasarkan pengujian yang telah dilakukan maka diperlukan analisis untuk melihat hasil dan kesimpulan yang didapatkan dari parameter yang diuji yaitu hasil dan analisis terhadap pengujian </w:t>
      </w:r>
      <w:r w:rsidR="0092635A" w:rsidRPr="0092635A">
        <w:rPr>
          <w:i/>
          <w:iCs/>
          <w:noProof/>
        </w:rPr>
        <w:t>node</w:t>
      </w:r>
      <w:r w:rsidR="00553451" w:rsidRPr="00553451">
        <w:rPr>
          <w:i/>
          <w:iCs/>
          <w:noProof/>
        </w:rPr>
        <w:t xml:space="preserve"> editor</w:t>
      </w:r>
      <w:r w:rsidRPr="000F5E9E">
        <w:rPr>
          <w:noProof/>
        </w:rPr>
        <w:t xml:space="preserve"> dan </w:t>
      </w:r>
      <w:r w:rsidRPr="000F5E9E">
        <w:rPr>
          <w:i/>
          <w:iCs/>
          <w:noProof/>
        </w:rPr>
        <w:t>usability testing</w:t>
      </w:r>
      <w:r w:rsidRPr="000F5E9E">
        <w:rPr>
          <w:noProof/>
        </w:rPr>
        <w:t>.</w:t>
      </w:r>
    </w:p>
    <w:p w14:paraId="3D8F6B49" w14:textId="2588AC7C" w:rsidR="006707C7" w:rsidRPr="004A1572" w:rsidRDefault="003626A6" w:rsidP="004A1572">
      <w:pPr>
        <w:pStyle w:val="Heading3"/>
      </w:pPr>
      <w:r w:rsidRPr="00FC649A">
        <w:t xml:space="preserve">Hasil dan Analisis Pengujian </w:t>
      </w:r>
      <w:r w:rsidR="00553451" w:rsidRPr="00FC649A">
        <w:t>Node Editor</w:t>
      </w:r>
    </w:p>
    <w:p w14:paraId="59D59816" w14:textId="6EF138F3" w:rsidR="00A168D1" w:rsidRPr="000F5E9E" w:rsidRDefault="00A168D1" w:rsidP="00A168D1">
      <w:pPr>
        <w:ind w:firstLine="284"/>
        <w:jc w:val="both"/>
        <w:rPr>
          <w:noProof/>
        </w:rPr>
      </w:pPr>
      <w:r w:rsidRPr="000F5E9E">
        <w:rPr>
          <w:noProof/>
        </w:rPr>
        <w:t xml:space="preserve">Berdasarkan pengujian </w:t>
      </w:r>
      <w:r w:rsidRPr="005E667A">
        <w:rPr>
          <w:i/>
          <w:iCs/>
          <w:noProof/>
        </w:rPr>
        <w:t>node</w:t>
      </w:r>
      <w:r w:rsidRPr="000B635C">
        <w:rPr>
          <w:i/>
          <w:iCs/>
          <w:noProof/>
        </w:rPr>
        <w:t xml:space="preserve"> editor</w:t>
      </w:r>
      <w:r>
        <w:rPr>
          <w:noProof/>
        </w:rPr>
        <w:t xml:space="preserve"> yang telah dilakukan</w:t>
      </w:r>
      <w:r w:rsidRPr="000F5E9E">
        <w:rPr>
          <w:noProof/>
        </w:rPr>
        <w:t xml:space="preserve">, </w:t>
      </w:r>
      <w:r>
        <w:rPr>
          <w:noProof/>
        </w:rPr>
        <w:t>menunjukan</w:t>
      </w:r>
      <w:r w:rsidRPr="000F5E9E">
        <w:rPr>
          <w:noProof/>
        </w:rPr>
        <w:t xml:space="preserve"> bahwa perancangan </w:t>
      </w:r>
      <w:r w:rsidRPr="005E667A">
        <w:rPr>
          <w:i/>
          <w:iCs/>
          <w:noProof/>
        </w:rPr>
        <w:t>node</w:t>
      </w:r>
      <w:r w:rsidRPr="000F5E9E">
        <w:rPr>
          <w:noProof/>
        </w:rPr>
        <w:t xml:space="preserve"> </w:t>
      </w:r>
      <w:r w:rsidR="00895D56">
        <w:rPr>
          <w:i/>
          <w:iCs/>
          <w:noProof/>
        </w:rPr>
        <w:t xml:space="preserve">editor </w:t>
      </w:r>
      <w:r w:rsidRPr="000F5E9E">
        <w:rPr>
          <w:noProof/>
        </w:rPr>
        <w:t xml:space="preserve">dengan menggunakan </w:t>
      </w:r>
      <w:r w:rsidRPr="000F5E9E">
        <w:rPr>
          <w:i/>
          <w:iCs/>
          <w:noProof/>
        </w:rPr>
        <w:t>framework</w:t>
      </w:r>
      <w:r w:rsidRPr="000F5E9E">
        <w:rPr>
          <w:noProof/>
        </w:rPr>
        <w:t xml:space="preserve"> Rete.js sebagai </w:t>
      </w:r>
      <w:r w:rsidRPr="000F5E9E">
        <w:rPr>
          <w:i/>
          <w:iCs/>
          <w:noProof/>
        </w:rPr>
        <w:t xml:space="preserve">visual programming </w:t>
      </w:r>
      <w:r w:rsidRPr="000F5E9E">
        <w:rPr>
          <w:noProof/>
        </w:rPr>
        <w:t>dapat memberikan fitur</w:t>
      </w:r>
      <w:r w:rsidR="00DC1848">
        <w:rPr>
          <w:noProof/>
        </w:rPr>
        <w:t xml:space="preserve"> - </w:t>
      </w:r>
      <w:r w:rsidRPr="000F5E9E">
        <w:rPr>
          <w:noProof/>
        </w:rPr>
        <w:t xml:space="preserve">fitur dan komponen yang mendukung platform </w:t>
      </w:r>
      <w:r>
        <w:rPr>
          <w:noProof/>
        </w:rPr>
        <w:t>untuk pemodelan</w:t>
      </w:r>
      <w:r w:rsidRPr="000F5E9E">
        <w:rPr>
          <w:noProof/>
        </w:rPr>
        <w:t xml:space="preserve"> pembangkit listrik virtual sehingga dapat berjalan sesuai rancangan. Untuk merangkum pengujian </w:t>
      </w:r>
      <w:r w:rsidRPr="005E667A">
        <w:rPr>
          <w:i/>
          <w:iCs/>
          <w:noProof/>
        </w:rPr>
        <w:t>node</w:t>
      </w:r>
      <w:r w:rsidRPr="000B635C">
        <w:rPr>
          <w:i/>
          <w:iCs/>
          <w:noProof/>
        </w:rPr>
        <w:t xml:space="preserve"> editor</w:t>
      </w:r>
      <w:r w:rsidRPr="000F5E9E">
        <w:rPr>
          <w:noProof/>
        </w:rPr>
        <w:t xml:space="preserve"> yang telah </w:t>
      </w:r>
      <w:r w:rsidR="00895D56">
        <w:rPr>
          <w:noProof/>
        </w:rPr>
        <w:t xml:space="preserve">dilakukan, </w:t>
      </w:r>
      <w:r w:rsidRPr="000F5E9E">
        <w:rPr>
          <w:noProof/>
        </w:rPr>
        <w:t xml:space="preserve">maka </w:t>
      </w:r>
      <w:r w:rsidR="00895D56">
        <w:rPr>
          <w:noProof/>
        </w:rPr>
        <w:t>ter</w:t>
      </w:r>
      <w:r w:rsidRPr="000F5E9E">
        <w:rPr>
          <w:noProof/>
        </w:rPr>
        <w:t xml:space="preserve">lihat pada Tabel </w:t>
      </w:r>
      <w:r w:rsidR="00C47C65">
        <w:rPr>
          <w:noProof/>
        </w:rPr>
        <w:t>1</w:t>
      </w:r>
      <w:r w:rsidRPr="000F5E9E">
        <w:rPr>
          <w:noProof/>
        </w:rPr>
        <w:t>.</w:t>
      </w:r>
    </w:p>
    <w:p w14:paraId="7238609A" w14:textId="65BC911D" w:rsidR="00A168D1" w:rsidRPr="00C47C65" w:rsidRDefault="00C47C65" w:rsidP="00C47C65">
      <w:pPr>
        <w:pStyle w:val="Heading5"/>
        <w:spacing w:before="240" w:after="120"/>
        <w:rPr>
          <w:noProof/>
          <w:sz w:val="16"/>
          <w:szCs w:val="16"/>
        </w:rPr>
      </w:pPr>
      <w:bookmarkStart w:id="35" w:name="_Toc46606745"/>
      <w:r w:rsidRPr="00C47C65">
        <w:rPr>
          <w:sz w:val="16"/>
          <w:szCs w:val="16"/>
        </w:rPr>
        <w:t xml:space="preserve">TABEL </w:t>
      </w:r>
      <w:r w:rsidRPr="00C47C65">
        <w:rPr>
          <w:sz w:val="16"/>
          <w:szCs w:val="16"/>
        </w:rPr>
        <w:fldChar w:fldCharType="begin"/>
      </w:r>
      <w:r w:rsidRPr="00C47C65">
        <w:rPr>
          <w:sz w:val="16"/>
          <w:szCs w:val="16"/>
        </w:rPr>
        <w:instrText xml:space="preserve"> SEQ Tabel \* ROMAN </w:instrText>
      </w:r>
      <w:r w:rsidRPr="00C47C65">
        <w:rPr>
          <w:sz w:val="16"/>
          <w:szCs w:val="16"/>
        </w:rPr>
        <w:fldChar w:fldCharType="separate"/>
      </w:r>
      <w:r w:rsidRPr="00C47C65">
        <w:rPr>
          <w:noProof/>
          <w:sz w:val="16"/>
          <w:szCs w:val="16"/>
        </w:rPr>
        <w:t>I</w:t>
      </w:r>
      <w:r w:rsidRPr="00C47C65">
        <w:rPr>
          <w:sz w:val="16"/>
          <w:szCs w:val="16"/>
        </w:rPr>
        <w:fldChar w:fldCharType="end"/>
      </w:r>
      <w:r w:rsidRPr="00C47C65">
        <w:rPr>
          <w:sz w:val="16"/>
          <w:szCs w:val="16"/>
        </w:rPr>
        <w:t xml:space="preserve">. </w:t>
      </w:r>
      <w:r w:rsidR="00A168D1" w:rsidRPr="00C47C65">
        <w:rPr>
          <w:noProof/>
          <w:sz w:val="16"/>
          <w:szCs w:val="16"/>
        </w:rPr>
        <w:t xml:space="preserve">Pengujian </w:t>
      </w:r>
      <w:r w:rsidR="00A168D1" w:rsidRPr="00C47C65">
        <w:rPr>
          <w:i/>
          <w:iCs/>
          <w:noProof/>
          <w:sz w:val="16"/>
          <w:szCs w:val="16"/>
        </w:rPr>
        <w:t>Node Editor</w:t>
      </w:r>
      <w:bookmarkEnd w:id="35"/>
    </w:p>
    <w:tbl>
      <w:tblPr>
        <w:tblStyle w:val="TableGrid"/>
        <w:tblW w:w="4825" w:type="pct"/>
        <w:jc w:val="center"/>
        <w:tblLook w:val="04A0" w:firstRow="1" w:lastRow="0" w:firstColumn="1" w:lastColumn="0" w:noHBand="0" w:noVBand="1"/>
      </w:tblPr>
      <w:tblGrid>
        <w:gridCol w:w="3378"/>
        <w:gridCol w:w="785"/>
        <w:gridCol w:w="687"/>
      </w:tblGrid>
      <w:tr w:rsidR="00A168D1" w:rsidRPr="00C47C65" w14:paraId="0EC20703" w14:textId="77777777" w:rsidTr="004A1572">
        <w:trPr>
          <w:trHeight w:val="352"/>
          <w:jc w:val="center"/>
        </w:trPr>
        <w:tc>
          <w:tcPr>
            <w:tcW w:w="3517" w:type="pct"/>
            <w:vAlign w:val="center"/>
          </w:tcPr>
          <w:p w14:paraId="77DEE143" w14:textId="77777777" w:rsidR="00A168D1" w:rsidRPr="00C47C65" w:rsidRDefault="00A168D1" w:rsidP="004A1572">
            <w:pPr>
              <w:rPr>
                <w:rFonts w:ascii="Times New Roman" w:hAnsi="Times New Roman"/>
                <w:b/>
                <w:bCs/>
                <w:noProof/>
                <w:sz w:val="16"/>
                <w:szCs w:val="16"/>
              </w:rPr>
            </w:pPr>
            <w:r w:rsidRPr="00C47C65">
              <w:rPr>
                <w:rFonts w:ascii="Times New Roman" w:hAnsi="Times New Roman"/>
                <w:b/>
                <w:bCs/>
                <w:noProof/>
                <w:sz w:val="16"/>
                <w:szCs w:val="16"/>
              </w:rPr>
              <w:t>Parameter</w:t>
            </w:r>
          </w:p>
        </w:tc>
        <w:tc>
          <w:tcPr>
            <w:tcW w:w="742" w:type="pct"/>
            <w:vAlign w:val="center"/>
          </w:tcPr>
          <w:p w14:paraId="3C74C824" w14:textId="77777777" w:rsidR="00A168D1" w:rsidRPr="00C47C65" w:rsidRDefault="00A168D1" w:rsidP="004A1572">
            <w:pPr>
              <w:rPr>
                <w:rFonts w:ascii="Times New Roman" w:hAnsi="Times New Roman"/>
                <w:b/>
                <w:bCs/>
                <w:noProof/>
                <w:sz w:val="16"/>
                <w:szCs w:val="16"/>
              </w:rPr>
            </w:pPr>
            <w:r w:rsidRPr="00C47C65">
              <w:rPr>
                <w:rFonts w:ascii="Times New Roman" w:hAnsi="Times New Roman"/>
                <w:b/>
                <w:bCs/>
                <w:noProof/>
                <w:sz w:val="16"/>
                <w:szCs w:val="16"/>
              </w:rPr>
              <w:t>Berhasil</w:t>
            </w:r>
          </w:p>
        </w:tc>
        <w:tc>
          <w:tcPr>
            <w:tcW w:w="741" w:type="pct"/>
            <w:vAlign w:val="center"/>
          </w:tcPr>
          <w:p w14:paraId="672EF035" w14:textId="77777777" w:rsidR="00A168D1" w:rsidRPr="00C47C65" w:rsidRDefault="00A168D1" w:rsidP="004A1572">
            <w:pPr>
              <w:rPr>
                <w:rFonts w:ascii="Times New Roman" w:hAnsi="Times New Roman"/>
                <w:b/>
                <w:bCs/>
                <w:noProof/>
                <w:sz w:val="16"/>
                <w:szCs w:val="16"/>
              </w:rPr>
            </w:pPr>
            <w:r w:rsidRPr="00C47C65">
              <w:rPr>
                <w:rFonts w:ascii="Times New Roman" w:hAnsi="Times New Roman"/>
                <w:b/>
                <w:bCs/>
                <w:noProof/>
                <w:sz w:val="16"/>
                <w:szCs w:val="16"/>
              </w:rPr>
              <w:t>Gagal</w:t>
            </w:r>
          </w:p>
        </w:tc>
      </w:tr>
      <w:tr w:rsidR="00A168D1" w:rsidRPr="00C47C65" w14:paraId="059EB90A" w14:textId="77777777" w:rsidTr="00C47C65">
        <w:trPr>
          <w:trHeight w:val="141"/>
          <w:jc w:val="center"/>
        </w:trPr>
        <w:tc>
          <w:tcPr>
            <w:tcW w:w="3517" w:type="pct"/>
            <w:vAlign w:val="center"/>
          </w:tcPr>
          <w:p w14:paraId="4493A4D4" w14:textId="77777777" w:rsidR="00A168D1" w:rsidRPr="00C47C65" w:rsidRDefault="00A168D1" w:rsidP="004A1572">
            <w:pPr>
              <w:jc w:val="left"/>
              <w:rPr>
                <w:rFonts w:ascii="Times New Roman" w:hAnsi="Times New Roman"/>
                <w:noProof/>
                <w:sz w:val="16"/>
                <w:szCs w:val="16"/>
              </w:rPr>
            </w:pPr>
            <w:r w:rsidRPr="00C47C65">
              <w:rPr>
                <w:rFonts w:ascii="Times New Roman" w:hAnsi="Times New Roman"/>
                <w:i/>
                <w:iCs/>
                <w:noProof/>
                <w:sz w:val="16"/>
                <w:szCs w:val="16"/>
              </w:rPr>
              <w:t>Node</w:t>
            </w:r>
            <w:r w:rsidRPr="00C47C65">
              <w:rPr>
                <w:rFonts w:ascii="Times New Roman" w:hAnsi="Times New Roman"/>
                <w:noProof/>
                <w:sz w:val="16"/>
                <w:szCs w:val="16"/>
              </w:rPr>
              <w:t xml:space="preserve"> dapat ditambahkan melalui menu yang tersedia</w:t>
            </w:r>
          </w:p>
        </w:tc>
        <w:tc>
          <w:tcPr>
            <w:tcW w:w="742" w:type="pct"/>
            <w:vAlign w:val="center"/>
          </w:tcPr>
          <w:p w14:paraId="6F272F55" w14:textId="77777777" w:rsidR="00A168D1" w:rsidRPr="00C47C65" w:rsidRDefault="00A168D1" w:rsidP="004A1572">
            <w:pPr>
              <w:rPr>
                <w:rFonts w:ascii="Times New Roman" w:hAnsi="Times New Roman"/>
                <w:noProof/>
                <w:sz w:val="16"/>
                <w:szCs w:val="16"/>
              </w:rPr>
            </w:pPr>
            <w:r w:rsidRPr="00C47C65">
              <w:rPr>
                <w:rFonts w:ascii="Times New Roman" w:hAnsi="Times New Roman"/>
                <w:noProof/>
                <w:sz w:val="16"/>
                <w:szCs w:val="16"/>
              </w:rPr>
              <w:sym w:font="Wingdings 2" w:char="F050"/>
            </w:r>
          </w:p>
        </w:tc>
        <w:tc>
          <w:tcPr>
            <w:tcW w:w="741" w:type="pct"/>
            <w:vAlign w:val="center"/>
          </w:tcPr>
          <w:p w14:paraId="4D4FB34F" w14:textId="77777777" w:rsidR="00A168D1" w:rsidRPr="00C47C65" w:rsidRDefault="00A168D1" w:rsidP="004A1572">
            <w:pPr>
              <w:rPr>
                <w:rFonts w:ascii="Times New Roman" w:hAnsi="Times New Roman"/>
                <w:noProof/>
                <w:sz w:val="16"/>
                <w:szCs w:val="16"/>
              </w:rPr>
            </w:pPr>
          </w:p>
        </w:tc>
      </w:tr>
      <w:tr w:rsidR="00A168D1" w:rsidRPr="00C47C65" w14:paraId="3D917FBE" w14:textId="77777777" w:rsidTr="004A1572">
        <w:trPr>
          <w:jc w:val="center"/>
        </w:trPr>
        <w:tc>
          <w:tcPr>
            <w:tcW w:w="3517" w:type="pct"/>
            <w:vAlign w:val="center"/>
          </w:tcPr>
          <w:p w14:paraId="352D7838" w14:textId="77777777" w:rsidR="00A168D1" w:rsidRPr="00C47C65" w:rsidRDefault="00A168D1" w:rsidP="004A1572">
            <w:pPr>
              <w:jc w:val="left"/>
              <w:rPr>
                <w:rFonts w:ascii="Times New Roman" w:hAnsi="Times New Roman"/>
                <w:noProof/>
                <w:sz w:val="16"/>
                <w:szCs w:val="16"/>
              </w:rPr>
            </w:pPr>
            <w:r w:rsidRPr="00C47C65">
              <w:rPr>
                <w:rFonts w:ascii="Times New Roman" w:hAnsi="Times New Roman"/>
                <w:i/>
                <w:iCs/>
                <w:noProof/>
                <w:sz w:val="16"/>
                <w:szCs w:val="16"/>
              </w:rPr>
              <w:t>Node</w:t>
            </w:r>
            <w:r w:rsidRPr="00C47C65">
              <w:rPr>
                <w:rFonts w:ascii="Times New Roman" w:hAnsi="Times New Roman"/>
                <w:noProof/>
                <w:sz w:val="16"/>
                <w:szCs w:val="16"/>
              </w:rPr>
              <w:t xml:space="preserve"> dapat dihapus (</w:t>
            </w:r>
            <w:r w:rsidRPr="00C47C65">
              <w:rPr>
                <w:rFonts w:ascii="Times New Roman" w:hAnsi="Times New Roman"/>
                <w:i/>
                <w:iCs/>
                <w:noProof/>
                <w:sz w:val="16"/>
                <w:szCs w:val="16"/>
              </w:rPr>
              <w:t>delete</w:t>
            </w:r>
            <w:r w:rsidRPr="00C47C65">
              <w:rPr>
                <w:rFonts w:ascii="Times New Roman" w:hAnsi="Times New Roman"/>
                <w:noProof/>
                <w:sz w:val="16"/>
                <w:szCs w:val="16"/>
              </w:rPr>
              <w:t>) dan diduplikasi (</w:t>
            </w:r>
            <w:r w:rsidRPr="00C47C65">
              <w:rPr>
                <w:rFonts w:ascii="Times New Roman" w:hAnsi="Times New Roman"/>
                <w:i/>
                <w:iCs/>
                <w:noProof/>
                <w:sz w:val="16"/>
                <w:szCs w:val="16"/>
              </w:rPr>
              <w:t>clone</w:t>
            </w:r>
            <w:r w:rsidRPr="00C47C65">
              <w:rPr>
                <w:rFonts w:ascii="Times New Roman" w:hAnsi="Times New Roman"/>
                <w:noProof/>
                <w:sz w:val="16"/>
                <w:szCs w:val="16"/>
              </w:rPr>
              <w:t>)</w:t>
            </w:r>
          </w:p>
        </w:tc>
        <w:tc>
          <w:tcPr>
            <w:tcW w:w="742" w:type="pct"/>
            <w:vAlign w:val="center"/>
          </w:tcPr>
          <w:p w14:paraId="2C69D00A" w14:textId="77777777" w:rsidR="00A168D1" w:rsidRPr="00C47C65" w:rsidRDefault="00A168D1" w:rsidP="004A1572">
            <w:pPr>
              <w:rPr>
                <w:rFonts w:ascii="Times New Roman" w:hAnsi="Times New Roman"/>
                <w:noProof/>
                <w:sz w:val="16"/>
                <w:szCs w:val="16"/>
              </w:rPr>
            </w:pPr>
            <w:r w:rsidRPr="00C47C65">
              <w:rPr>
                <w:rFonts w:ascii="Times New Roman" w:hAnsi="Times New Roman"/>
                <w:noProof/>
                <w:sz w:val="16"/>
                <w:szCs w:val="16"/>
              </w:rPr>
              <w:sym w:font="Wingdings 2" w:char="F050"/>
            </w:r>
          </w:p>
        </w:tc>
        <w:tc>
          <w:tcPr>
            <w:tcW w:w="741" w:type="pct"/>
            <w:vAlign w:val="center"/>
          </w:tcPr>
          <w:p w14:paraId="725EE559" w14:textId="77777777" w:rsidR="00A168D1" w:rsidRPr="00C47C65" w:rsidRDefault="00A168D1" w:rsidP="004A1572">
            <w:pPr>
              <w:rPr>
                <w:rFonts w:ascii="Times New Roman" w:hAnsi="Times New Roman"/>
                <w:noProof/>
                <w:sz w:val="16"/>
                <w:szCs w:val="16"/>
              </w:rPr>
            </w:pPr>
          </w:p>
        </w:tc>
      </w:tr>
      <w:tr w:rsidR="00A168D1" w:rsidRPr="00C47C65" w14:paraId="5140E65F" w14:textId="77777777" w:rsidTr="004A1572">
        <w:trPr>
          <w:jc w:val="center"/>
        </w:trPr>
        <w:tc>
          <w:tcPr>
            <w:tcW w:w="3517" w:type="pct"/>
            <w:vAlign w:val="center"/>
          </w:tcPr>
          <w:p w14:paraId="11DE71F8" w14:textId="77777777" w:rsidR="00A168D1" w:rsidRPr="00C47C65" w:rsidRDefault="00A168D1" w:rsidP="004A1572">
            <w:pPr>
              <w:jc w:val="left"/>
              <w:rPr>
                <w:rFonts w:ascii="Times New Roman" w:hAnsi="Times New Roman"/>
                <w:noProof/>
                <w:sz w:val="16"/>
                <w:szCs w:val="16"/>
              </w:rPr>
            </w:pPr>
            <w:r w:rsidRPr="00C47C65">
              <w:rPr>
                <w:rFonts w:ascii="Times New Roman" w:hAnsi="Times New Roman"/>
                <w:i/>
                <w:iCs/>
                <w:noProof/>
                <w:sz w:val="16"/>
                <w:szCs w:val="16"/>
              </w:rPr>
              <w:t>Node</w:t>
            </w:r>
            <w:r w:rsidRPr="00C47C65">
              <w:rPr>
                <w:rFonts w:ascii="Times New Roman" w:hAnsi="Times New Roman"/>
                <w:noProof/>
                <w:sz w:val="16"/>
                <w:szCs w:val="16"/>
              </w:rPr>
              <w:t xml:space="preserve"> dapat dicari melalui fitur </w:t>
            </w:r>
            <w:r w:rsidRPr="00C47C65">
              <w:rPr>
                <w:rFonts w:ascii="Times New Roman" w:hAnsi="Times New Roman"/>
                <w:i/>
                <w:iCs/>
                <w:noProof/>
                <w:sz w:val="16"/>
                <w:szCs w:val="16"/>
              </w:rPr>
              <w:t>search</w:t>
            </w:r>
          </w:p>
        </w:tc>
        <w:tc>
          <w:tcPr>
            <w:tcW w:w="742" w:type="pct"/>
            <w:vAlign w:val="center"/>
          </w:tcPr>
          <w:p w14:paraId="1DC6F7AF" w14:textId="77777777" w:rsidR="00A168D1" w:rsidRPr="00C47C65" w:rsidRDefault="00A168D1" w:rsidP="004A1572">
            <w:pPr>
              <w:rPr>
                <w:rFonts w:ascii="Times New Roman" w:hAnsi="Times New Roman"/>
                <w:noProof/>
                <w:sz w:val="16"/>
                <w:szCs w:val="16"/>
              </w:rPr>
            </w:pPr>
            <w:r w:rsidRPr="00C47C65">
              <w:rPr>
                <w:rFonts w:ascii="Times New Roman" w:hAnsi="Times New Roman"/>
                <w:noProof/>
                <w:sz w:val="16"/>
                <w:szCs w:val="16"/>
              </w:rPr>
              <w:sym w:font="Wingdings 2" w:char="F050"/>
            </w:r>
          </w:p>
        </w:tc>
        <w:tc>
          <w:tcPr>
            <w:tcW w:w="741" w:type="pct"/>
            <w:vAlign w:val="center"/>
          </w:tcPr>
          <w:p w14:paraId="7518BE13" w14:textId="77777777" w:rsidR="00A168D1" w:rsidRPr="00C47C65" w:rsidRDefault="00A168D1" w:rsidP="004A1572">
            <w:pPr>
              <w:rPr>
                <w:rFonts w:ascii="Times New Roman" w:hAnsi="Times New Roman"/>
                <w:noProof/>
                <w:sz w:val="16"/>
                <w:szCs w:val="16"/>
              </w:rPr>
            </w:pPr>
          </w:p>
        </w:tc>
      </w:tr>
      <w:tr w:rsidR="00A168D1" w:rsidRPr="00C47C65" w14:paraId="0BDFEB89" w14:textId="77777777" w:rsidTr="004A1572">
        <w:trPr>
          <w:jc w:val="center"/>
        </w:trPr>
        <w:tc>
          <w:tcPr>
            <w:tcW w:w="3517" w:type="pct"/>
            <w:vAlign w:val="center"/>
          </w:tcPr>
          <w:p w14:paraId="41D2B3F0" w14:textId="77777777" w:rsidR="00A168D1" w:rsidRPr="00C47C65" w:rsidRDefault="00A168D1" w:rsidP="004A1572">
            <w:pPr>
              <w:jc w:val="left"/>
              <w:rPr>
                <w:rFonts w:ascii="Times New Roman" w:hAnsi="Times New Roman"/>
                <w:noProof/>
                <w:sz w:val="16"/>
                <w:szCs w:val="16"/>
              </w:rPr>
            </w:pPr>
            <w:r w:rsidRPr="00C47C65">
              <w:rPr>
                <w:rFonts w:ascii="Times New Roman" w:hAnsi="Times New Roman"/>
                <w:i/>
                <w:iCs/>
                <w:noProof/>
                <w:sz w:val="16"/>
                <w:szCs w:val="16"/>
              </w:rPr>
              <w:t>Node</w:t>
            </w:r>
            <w:r w:rsidRPr="00C47C65">
              <w:rPr>
                <w:rFonts w:ascii="Times New Roman" w:hAnsi="Times New Roman"/>
                <w:noProof/>
                <w:sz w:val="16"/>
                <w:szCs w:val="16"/>
              </w:rPr>
              <w:t xml:space="preserve"> dapat dibesarkan atau dikecilkan</w:t>
            </w:r>
          </w:p>
        </w:tc>
        <w:tc>
          <w:tcPr>
            <w:tcW w:w="742" w:type="pct"/>
            <w:vAlign w:val="center"/>
          </w:tcPr>
          <w:p w14:paraId="4B4DC778" w14:textId="77777777" w:rsidR="00A168D1" w:rsidRPr="00C47C65" w:rsidRDefault="00A168D1" w:rsidP="004A1572">
            <w:pPr>
              <w:rPr>
                <w:rFonts w:ascii="Times New Roman" w:hAnsi="Times New Roman"/>
                <w:noProof/>
                <w:sz w:val="16"/>
                <w:szCs w:val="16"/>
              </w:rPr>
            </w:pPr>
            <w:r w:rsidRPr="00C47C65">
              <w:rPr>
                <w:rFonts w:ascii="Times New Roman" w:hAnsi="Times New Roman"/>
                <w:noProof/>
                <w:sz w:val="16"/>
                <w:szCs w:val="16"/>
              </w:rPr>
              <w:sym w:font="Wingdings 2" w:char="F050"/>
            </w:r>
          </w:p>
        </w:tc>
        <w:tc>
          <w:tcPr>
            <w:tcW w:w="741" w:type="pct"/>
            <w:vAlign w:val="center"/>
          </w:tcPr>
          <w:p w14:paraId="01EA12CD" w14:textId="77777777" w:rsidR="00A168D1" w:rsidRPr="00C47C65" w:rsidRDefault="00A168D1" w:rsidP="004A1572">
            <w:pPr>
              <w:rPr>
                <w:rFonts w:ascii="Times New Roman" w:hAnsi="Times New Roman"/>
                <w:noProof/>
                <w:sz w:val="16"/>
                <w:szCs w:val="16"/>
              </w:rPr>
            </w:pPr>
          </w:p>
        </w:tc>
      </w:tr>
      <w:tr w:rsidR="00A168D1" w:rsidRPr="00C47C65" w14:paraId="05547A04" w14:textId="77777777" w:rsidTr="004A1572">
        <w:trPr>
          <w:jc w:val="center"/>
        </w:trPr>
        <w:tc>
          <w:tcPr>
            <w:tcW w:w="3517" w:type="pct"/>
            <w:vAlign w:val="center"/>
          </w:tcPr>
          <w:p w14:paraId="285BAEEE" w14:textId="77777777" w:rsidR="00A168D1" w:rsidRPr="00C47C65" w:rsidRDefault="00A168D1" w:rsidP="004A1572">
            <w:pPr>
              <w:jc w:val="left"/>
              <w:rPr>
                <w:rFonts w:ascii="Times New Roman" w:hAnsi="Times New Roman"/>
                <w:noProof/>
                <w:sz w:val="16"/>
                <w:szCs w:val="16"/>
              </w:rPr>
            </w:pPr>
            <w:r w:rsidRPr="00C47C65">
              <w:rPr>
                <w:rFonts w:ascii="Times New Roman" w:hAnsi="Times New Roman"/>
                <w:i/>
                <w:iCs/>
                <w:noProof/>
                <w:sz w:val="16"/>
                <w:szCs w:val="16"/>
              </w:rPr>
              <w:t>Node</w:t>
            </w:r>
            <w:r w:rsidRPr="00C47C65">
              <w:rPr>
                <w:rFonts w:ascii="Times New Roman" w:hAnsi="Times New Roman"/>
                <w:noProof/>
                <w:sz w:val="16"/>
                <w:szCs w:val="16"/>
              </w:rPr>
              <w:t xml:space="preserve"> dapat dihubungkan dengan </w:t>
            </w:r>
            <w:r w:rsidRPr="00C47C65">
              <w:rPr>
                <w:rFonts w:ascii="Times New Roman" w:hAnsi="Times New Roman"/>
                <w:i/>
                <w:iCs/>
                <w:noProof/>
                <w:sz w:val="16"/>
                <w:szCs w:val="16"/>
              </w:rPr>
              <w:t>node</w:t>
            </w:r>
            <w:r w:rsidRPr="00C47C65">
              <w:rPr>
                <w:rFonts w:ascii="Times New Roman" w:hAnsi="Times New Roman"/>
                <w:noProof/>
                <w:sz w:val="16"/>
                <w:szCs w:val="16"/>
              </w:rPr>
              <w:t xml:space="preserve"> lain</w:t>
            </w:r>
          </w:p>
        </w:tc>
        <w:tc>
          <w:tcPr>
            <w:tcW w:w="742" w:type="pct"/>
            <w:vAlign w:val="center"/>
          </w:tcPr>
          <w:p w14:paraId="6052A7DB" w14:textId="77777777" w:rsidR="00A168D1" w:rsidRPr="00C47C65" w:rsidRDefault="00A168D1" w:rsidP="004A1572">
            <w:pPr>
              <w:rPr>
                <w:rFonts w:ascii="Times New Roman" w:hAnsi="Times New Roman"/>
                <w:noProof/>
                <w:sz w:val="16"/>
                <w:szCs w:val="16"/>
              </w:rPr>
            </w:pPr>
            <w:r w:rsidRPr="00C47C65">
              <w:rPr>
                <w:rFonts w:ascii="Times New Roman" w:hAnsi="Times New Roman"/>
                <w:noProof/>
                <w:sz w:val="16"/>
                <w:szCs w:val="16"/>
              </w:rPr>
              <w:sym w:font="Wingdings 2" w:char="F050"/>
            </w:r>
          </w:p>
        </w:tc>
        <w:tc>
          <w:tcPr>
            <w:tcW w:w="741" w:type="pct"/>
            <w:vAlign w:val="center"/>
          </w:tcPr>
          <w:p w14:paraId="5DFE717C" w14:textId="77777777" w:rsidR="00A168D1" w:rsidRPr="00C47C65" w:rsidRDefault="00A168D1" w:rsidP="004A1572">
            <w:pPr>
              <w:rPr>
                <w:rFonts w:ascii="Times New Roman" w:hAnsi="Times New Roman"/>
                <w:noProof/>
                <w:sz w:val="16"/>
                <w:szCs w:val="16"/>
              </w:rPr>
            </w:pPr>
          </w:p>
        </w:tc>
      </w:tr>
    </w:tbl>
    <w:p w14:paraId="3895251D" w14:textId="77777777" w:rsidR="00C47C65" w:rsidRDefault="00C47C65" w:rsidP="00C47C65">
      <w:pPr>
        <w:jc w:val="both"/>
      </w:pPr>
    </w:p>
    <w:p w14:paraId="777FECA6" w14:textId="3E435809" w:rsidR="003626A6" w:rsidRPr="00FC649A" w:rsidRDefault="003626A6" w:rsidP="00FC649A">
      <w:pPr>
        <w:pStyle w:val="Heading3"/>
      </w:pPr>
      <w:r w:rsidRPr="00FC649A">
        <w:t>Hasil dan Analisis Usability Testing</w:t>
      </w:r>
    </w:p>
    <w:p w14:paraId="1F92089B" w14:textId="740D6725" w:rsidR="006707C7" w:rsidRDefault="006707C7" w:rsidP="007C3215">
      <w:pPr>
        <w:pStyle w:val="BodyText"/>
        <w:spacing w:after="120"/>
        <w:ind w:left="-11" w:firstLine="295"/>
        <w:rPr>
          <w:noProof/>
        </w:rPr>
      </w:pPr>
      <w:r w:rsidRPr="000F5E9E">
        <w:rPr>
          <w:noProof/>
        </w:rPr>
        <w:t xml:space="preserve">Analisis diperlukan untuk mengetahui hasil dan kesimpulan dari pengujian yang telah dilakukan melalui </w:t>
      </w:r>
      <w:r w:rsidRPr="000F5E9E">
        <w:rPr>
          <w:i/>
          <w:iCs/>
          <w:noProof/>
        </w:rPr>
        <w:t>usability testing.</w:t>
      </w:r>
      <w:r w:rsidRPr="000F5E9E">
        <w:rPr>
          <w:noProof/>
        </w:rPr>
        <w:t xml:space="preserve"> Dalam pengujian ini, </w:t>
      </w:r>
      <w:r w:rsidRPr="000F5E9E">
        <w:rPr>
          <w:i/>
          <w:iCs/>
          <w:noProof/>
        </w:rPr>
        <w:t>usability testing</w:t>
      </w:r>
      <w:r w:rsidRPr="000F5E9E">
        <w:rPr>
          <w:noProof/>
        </w:rPr>
        <w:t xml:space="preserve"> dilakukan dengan memberikan kuesioner kepada 20 responden yang bertujuan untuk menilai penggunaan </w:t>
      </w:r>
      <w:r w:rsidR="00602407">
        <w:rPr>
          <w:noProof/>
        </w:rPr>
        <w:t>platform sebagai sistem pemantauan untuk pemodelan pembangkit listrik virtual</w:t>
      </w:r>
      <w:r w:rsidRPr="000F5E9E">
        <w:rPr>
          <w:noProof/>
        </w:rPr>
        <w:t xml:space="preserve"> terutama tentang penggunaan </w:t>
      </w:r>
      <w:r w:rsidR="0092635A" w:rsidRPr="0092635A">
        <w:rPr>
          <w:i/>
          <w:iCs/>
          <w:noProof/>
        </w:rPr>
        <w:t>node</w:t>
      </w:r>
      <w:r w:rsidR="00553451" w:rsidRPr="00553451">
        <w:rPr>
          <w:i/>
          <w:iCs/>
          <w:noProof/>
        </w:rPr>
        <w:t xml:space="preserve"> editor</w:t>
      </w:r>
      <w:r w:rsidRPr="000F5E9E">
        <w:rPr>
          <w:noProof/>
        </w:rPr>
        <w:t xml:space="preserve"> dan tampilan antarmuka pada setiap klien. Data hasil kuesioner ini dibagi menjadi dua jenis pengelompokan berdasarkan memahami dan tidak memahami konsep pembangkit listrik virtual. Data hasil kuesioner yang telah dikumpulkan, kemudian akan digunakan untuk mencari </w:t>
      </w:r>
      <w:r w:rsidR="008907CE">
        <w:rPr>
          <w:i/>
          <w:iCs/>
          <w:noProof/>
        </w:rPr>
        <w:t>Mean of Survey</w:t>
      </w:r>
      <w:r w:rsidR="008907CE" w:rsidRPr="000F5E9E">
        <w:rPr>
          <w:noProof/>
        </w:rPr>
        <w:t xml:space="preserve"> </w:t>
      </w:r>
      <w:r w:rsidR="008907CE">
        <w:rPr>
          <w:noProof/>
        </w:rPr>
        <w:t>(MoS)</w:t>
      </w:r>
      <w:r w:rsidRPr="000F5E9E">
        <w:rPr>
          <w:noProof/>
        </w:rPr>
        <w:t xml:space="preserve"> dan standar deviasi dari tiap parameter penilaian. </w:t>
      </w:r>
      <w:r>
        <w:rPr>
          <w:noProof/>
        </w:rPr>
        <w:t>Untuk mencari</w:t>
      </w:r>
      <w:r w:rsidRPr="000F5E9E">
        <w:rPr>
          <w:noProof/>
        </w:rPr>
        <w:t xml:space="preserve"> standar deviasi dapat dilihat pada Persamaan 4.1</w:t>
      </w:r>
      <w:r>
        <w:rPr>
          <w:noProof/>
        </w:rPr>
        <w:t xml:space="preserve"> </w:t>
      </w:r>
      <w:r w:rsidRPr="000F5E9E">
        <w:rPr>
          <w:noProof/>
        </w:rPr>
        <w:t>[</w:t>
      </w:r>
      <w:r w:rsidR="00386149">
        <w:rPr>
          <w:noProof/>
        </w:rPr>
        <w:t>7</w:t>
      </w:r>
      <w:r w:rsidRPr="000F5E9E">
        <w:rPr>
          <w:noProof/>
        </w:rPr>
        <w:t>].</w:t>
      </w:r>
    </w:p>
    <w:p w14:paraId="758DC0C0" w14:textId="48874BDA" w:rsidR="006707C7" w:rsidRDefault="006707C7" w:rsidP="003E2101">
      <w:pPr>
        <w:pStyle w:val="BodyText"/>
        <w:spacing w:after="120"/>
        <w:ind w:left="-11" w:firstLine="1287"/>
        <w:jc w:val="center"/>
        <w:rPr>
          <w:noProof/>
        </w:rPr>
      </w:pPr>
      <m:oMath>
        <m:r>
          <w:rPr>
            <w:rFonts w:ascii="Cambria Math" w:hAnsi="Cambria Math"/>
            <w:noProof/>
          </w:rPr>
          <m:t>σ=</m:t>
        </m:r>
        <m:rad>
          <m:radPr>
            <m:degHide m:val="1"/>
            <m:ctrlPr>
              <w:rPr>
                <w:rFonts w:ascii="Cambria Math" w:hAnsi="Cambria Math"/>
                <w:i/>
                <w:noProof/>
              </w:rPr>
            </m:ctrlPr>
          </m:radPr>
          <m:deg/>
          <m:e>
            <m:f>
              <m:fPr>
                <m:ctrlPr>
                  <w:rPr>
                    <w:rFonts w:ascii="Cambria Math" w:hAnsi="Cambria Math"/>
                    <w:i/>
                    <w:noProof/>
                  </w:rPr>
                </m:ctrlPr>
              </m:fPr>
              <m:num>
                <m:r>
                  <w:rPr>
                    <w:rFonts w:ascii="Cambria Math" w:hAnsi="Cambria Math"/>
                    <w:noProof/>
                  </w:rPr>
                  <m:t>1</m:t>
                </m:r>
              </m:num>
              <m:den>
                <m:r>
                  <w:rPr>
                    <w:rFonts w:ascii="Cambria Math" w:hAnsi="Cambria Math"/>
                    <w:noProof/>
                  </w:rPr>
                  <m:t>N-1</m:t>
                </m:r>
              </m:den>
            </m:f>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N</m:t>
                </m:r>
              </m:sup>
              <m:e>
                <m:sSup>
                  <m:sSupPr>
                    <m:ctrlPr>
                      <w:rPr>
                        <w:rFonts w:ascii="Cambria Math" w:hAnsi="Cambria Math"/>
                        <w:i/>
                        <w:noProof/>
                      </w:rPr>
                    </m:ctrlPr>
                  </m:sSupPr>
                  <m:e>
                    <m:r>
                      <w:rPr>
                        <w:rFonts w:ascii="Cambria Math" w:hAnsi="Cambria Math"/>
                        <w:noProof/>
                      </w:rPr>
                      <m:t>(</m:t>
                    </m:r>
                    <m:sSub>
                      <m:sSubPr>
                        <m:ctrlPr>
                          <w:rPr>
                            <w:rFonts w:ascii="Cambria Math" w:hAnsi="Cambria Math"/>
                            <w:i/>
                            <w:noProof/>
                          </w:rPr>
                        </m:ctrlPr>
                      </m:sSubPr>
                      <m:e>
                        <m:r>
                          <w:rPr>
                            <w:rFonts w:ascii="Cambria Math" w:hAnsi="Cambria Math"/>
                            <w:noProof/>
                          </w:rPr>
                          <m:t>x</m:t>
                        </m:r>
                      </m:e>
                      <m:sub>
                        <m:r>
                          <w:rPr>
                            <w:rFonts w:ascii="Cambria Math" w:hAnsi="Cambria Math"/>
                            <w:noProof/>
                          </w:rPr>
                          <m:t>i</m:t>
                        </m:r>
                      </m:sub>
                    </m:sSub>
                    <m:r>
                      <w:rPr>
                        <w:rFonts w:ascii="Cambria Math" w:hAnsi="Cambria Math"/>
                        <w:noProof/>
                      </w:rPr>
                      <m:t>-</m:t>
                    </m:r>
                    <m:acc>
                      <m:accPr>
                        <m:chr m:val="̅"/>
                        <m:ctrlPr>
                          <w:rPr>
                            <w:rFonts w:ascii="Cambria Math" w:hAnsi="Cambria Math"/>
                            <w:i/>
                            <w:noProof/>
                          </w:rPr>
                        </m:ctrlPr>
                      </m:accPr>
                      <m:e>
                        <m:r>
                          <w:rPr>
                            <w:rFonts w:ascii="Cambria Math" w:hAnsi="Cambria Math"/>
                            <w:noProof/>
                          </w:rPr>
                          <m:t>x</m:t>
                        </m:r>
                      </m:e>
                    </m:acc>
                    <m:r>
                      <w:rPr>
                        <w:rFonts w:ascii="Cambria Math" w:hAnsi="Cambria Math"/>
                        <w:noProof/>
                      </w:rPr>
                      <m:t>)</m:t>
                    </m:r>
                  </m:e>
                  <m:sup>
                    <m:r>
                      <w:rPr>
                        <w:rFonts w:ascii="Cambria Math" w:hAnsi="Cambria Math"/>
                        <w:noProof/>
                      </w:rPr>
                      <m:t>2</m:t>
                    </m:r>
                  </m:sup>
                </m:sSup>
              </m:e>
            </m:nary>
          </m:e>
        </m:rad>
      </m:oMath>
      <w:r w:rsidRPr="000F5E9E">
        <w:rPr>
          <w:noProof/>
          <w:sz w:val="24"/>
          <w:szCs w:val="24"/>
        </w:rPr>
        <w:tab/>
      </w:r>
      <w:r w:rsidRPr="000F5E9E">
        <w:rPr>
          <w:noProof/>
          <w:sz w:val="24"/>
          <w:szCs w:val="24"/>
        </w:rPr>
        <w:tab/>
      </w:r>
      <w:r w:rsidRPr="006707C7">
        <w:rPr>
          <w:noProof/>
        </w:rPr>
        <w:t>(4.</w:t>
      </w:r>
      <w:r w:rsidRPr="006707C7">
        <w:rPr>
          <w:noProof/>
        </w:rPr>
        <w:fldChar w:fldCharType="begin"/>
      </w:r>
      <w:r w:rsidRPr="006707C7">
        <w:rPr>
          <w:noProof/>
        </w:rPr>
        <w:instrText xml:space="preserve"> SEQ (4 \* ARABIC </w:instrText>
      </w:r>
      <w:r w:rsidRPr="006707C7">
        <w:rPr>
          <w:noProof/>
        </w:rPr>
        <w:fldChar w:fldCharType="separate"/>
      </w:r>
      <w:r w:rsidRPr="006707C7">
        <w:rPr>
          <w:noProof/>
        </w:rPr>
        <w:t>1</w:t>
      </w:r>
      <w:r w:rsidRPr="006707C7">
        <w:rPr>
          <w:noProof/>
        </w:rPr>
        <w:fldChar w:fldCharType="end"/>
      </w:r>
      <w:r w:rsidRPr="006707C7">
        <w:rPr>
          <w:noProof/>
        </w:rPr>
        <w:t>)</w:t>
      </w:r>
    </w:p>
    <w:p w14:paraId="5C94992E" w14:textId="77777777" w:rsidR="003E2101" w:rsidRPr="003E2101" w:rsidRDefault="003E2101" w:rsidP="003E2101">
      <w:pPr>
        <w:spacing w:after="120"/>
        <w:jc w:val="both"/>
        <w:rPr>
          <w:noProof/>
        </w:rPr>
      </w:pPr>
      <w:r w:rsidRPr="003E2101">
        <w:rPr>
          <w:noProof/>
        </w:rPr>
        <w:t>Keterangan:</w:t>
      </w:r>
    </w:p>
    <w:p w14:paraId="509939FF" w14:textId="77777777" w:rsidR="003E2101" w:rsidRPr="003E2101" w:rsidRDefault="003E2101" w:rsidP="008A72B6">
      <w:pPr>
        <w:pStyle w:val="ListParagraph"/>
        <w:numPr>
          <w:ilvl w:val="0"/>
          <w:numId w:val="30"/>
        </w:numPr>
        <w:spacing w:after="0"/>
        <w:jc w:val="both"/>
        <w:rPr>
          <w:rFonts w:ascii="Times New Roman" w:hAnsi="Times New Roman"/>
          <w:noProof/>
          <w:sz w:val="20"/>
          <w:szCs w:val="20"/>
        </w:rPr>
      </w:pPr>
      <m:oMath>
        <m:r>
          <w:rPr>
            <w:rFonts w:ascii="Cambria Math" w:hAnsi="Cambria Math"/>
            <w:sz w:val="20"/>
            <w:szCs w:val="20"/>
          </w:rPr>
          <m:t>σ</m:t>
        </m:r>
      </m:oMath>
      <w:r w:rsidRPr="003E2101">
        <w:rPr>
          <w:rFonts w:ascii="Times New Roman" w:hAnsi="Times New Roman"/>
          <w:sz w:val="20"/>
          <w:szCs w:val="20"/>
        </w:rPr>
        <w:t xml:space="preserve"> = standar deviasi</w:t>
      </w:r>
    </w:p>
    <w:p w14:paraId="769586D7" w14:textId="636E5468" w:rsidR="003E2101" w:rsidRPr="003E2101" w:rsidRDefault="00855FC9" w:rsidP="008A72B6">
      <w:pPr>
        <w:pStyle w:val="ListParagraph"/>
        <w:numPr>
          <w:ilvl w:val="0"/>
          <w:numId w:val="30"/>
        </w:numPr>
        <w:spacing w:after="0"/>
        <w:jc w:val="both"/>
        <w:rPr>
          <w:rFonts w:ascii="Times New Roman" w:hAnsi="Times New Roman"/>
          <w:noProof/>
          <w:sz w:val="20"/>
          <w:szCs w:val="20"/>
        </w:rPr>
      </w:pP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oMath>
      <w:r w:rsidR="003E2101" w:rsidRPr="003E2101">
        <w:rPr>
          <w:rFonts w:ascii="Times New Roman" w:hAnsi="Times New Roman"/>
          <w:sz w:val="20"/>
          <w:szCs w:val="20"/>
        </w:rPr>
        <w:t xml:space="preserve"> = nilai </w:t>
      </w:r>
      <w:r w:rsidR="000660D3">
        <w:rPr>
          <w:rFonts w:ascii="Times New Roman" w:hAnsi="Times New Roman"/>
          <w:sz w:val="20"/>
          <w:szCs w:val="20"/>
        </w:rPr>
        <w:t>sampel</w:t>
      </w:r>
      <w:r w:rsidR="003E2101" w:rsidRPr="003E2101">
        <w:rPr>
          <w:rFonts w:ascii="Times New Roman" w:hAnsi="Times New Roman"/>
          <w:sz w:val="20"/>
          <w:szCs w:val="20"/>
        </w:rPr>
        <w:t xml:space="preserve"> ke-i</w:t>
      </w:r>
    </w:p>
    <w:p w14:paraId="202DB41C" w14:textId="77777777" w:rsidR="003E2101" w:rsidRPr="003E2101" w:rsidRDefault="00855FC9" w:rsidP="008A72B6">
      <w:pPr>
        <w:pStyle w:val="ListParagraph"/>
        <w:numPr>
          <w:ilvl w:val="0"/>
          <w:numId w:val="30"/>
        </w:numPr>
        <w:spacing w:after="0"/>
        <w:jc w:val="both"/>
        <w:rPr>
          <w:rFonts w:ascii="Times New Roman" w:hAnsi="Times New Roman"/>
          <w:noProof/>
          <w:sz w:val="20"/>
          <w:szCs w:val="20"/>
        </w:rPr>
      </w:pPr>
      <m:oMath>
        <m:acc>
          <m:accPr>
            <m:chr m:val="̅"/>
            <m:ctrlPr>
              <w:rPr>
                <w:rFonts w:ascii="Cambria Math" w:hAnsi="Cambria Math"/>
                <w:i/>
                <w:sz w:val="20"/>
                <w:szCs w:val="20"/>
              </w:rPr>
            </m:ctrlPr>
          </m:accPr>
          <m:e>
            <m:r>
              <w:rPr>
                <w:rFonts w:ascii="Cambria Math" w:hAnsi="Cambria Math"/>
                <w:sz w:val="20"/>
                <w:szCs w:val="20"/>
              </w:rPr>
              <m:t>x</m:t>
            </m:r>
          </m:e>
        </m:acc>
      </m:oMath>
      <w:r w:rsidR="003E2101" w:rsidRPr="003E2101">
        <w:rPr>
          <w:rFonts w:ascii="Times New Roman" w:hAnsi="Times New Roman"/>
          <w:sz w:val="20"/>
          <w:szCs w:val="20"/>
        </w:rPr>
        <w:t xml:space="preserve"> = rata-rata</w:t>
      </w:r>
    </w:p>
    <w:p w14:paraId="2A6F4939" w14:textId="5B7C23EC" w:rsidR="003E2101" w:rsidRPr="003E2101" w:rsidRDefault="003E2101" w:rsidP="003E2101">
      <w:pPr>
        <w:pStyle w:val="ListParagraph"/>
        <w:numPr>
          <w:ilvl w:val="0"/>
          <w:numId w:val="30"/>
        </w:numPr>
        <w:spacing w:after="120"/>
        <w:jc w:val="both"/>
        <w:rPr>
          <w:rFonts w:ascii="Times New Roman" w:hAnsi="Times New Roman"/>
          <w:noProof/>
          <w:sz w:val="20"/>
          <w:szCs w:val="20"/>
        </w:rPr>
      </w:pPr>
      <m:oMath>
        <m:r>
          <w:rPr>
            <w:rFonts w:ascii="Cambria Math" w:hAnsi="Cambria Math"/>
            <w:sz w:val="20"/>
            <w:szCs w:val="20"/>
          </w:rPr>
          <m:t>N</m:t>
        </m:r>
      </m:oMath>
      <w:r w:rsidRPr="003E2101">
        <w:rPr>
          <w:rFonts w:ascii="Times New Roman" w:hAnsi="Times New Roman"/>
          <w:sz w:val="20"/>
          <w:szCs w:val="20"/>
        </w:rPr>
        <w:t xml:space="preserve"> = </w:t>
      </w:r>
      <w:r w:rsidR="00036B13">
        <w:rPr>
          <w:rFonts w:ascii="Times New Roman" w:hAnsi="Times New Roman"/>
          <w:sz w:val="20"/>
          <w:szCs w:val="20"/>
        </w:rPr>
        <w:t>jumlah</w:t>
      </w:r>
      <w:r w:rsidRPr="003E2101">
        <w:rPr>
          <w:rFonts w:ascii="Times New Roman" w:hAnsi="Times New Roman"/>
          <w:sz w:val="20"/>
          <w:szCs w:val="20"/>
        </w:rPr>
        <w:t xml:space="preserve"> sampel</w:t>
      </w:r>
    </w:p>
    <w:p w14:paraId="0975CF94" w14:textId="020DC222" w:rsidR="003E2101" w:rsidRDefault="003E2101" w:rsidP="007C3215">
      <w:pPr>
        <w:pStyle w:val="BodyText"/>
        <w:spacing w:after="120"/>
        <w:ind w:firstLine="284"/>
        <w:rPr>
          <w:noProof/>
        </w:rPr>
      </w:pPr>
      <w:r w:rsidRPr="003E2101">
        <w:rPr>
          <w:noProof/>
        </w:rPr>
        <w:t>Namun b</w:t>
      </w:r>
      <w:r w:rsidRPr="000F5E9E">
        <w:rPr>
          <w:noProof/>
        </w:rPr>
        <w:t xml:space="preserve">erdasarkan data hasil kuesioner hanya sebanyak 20 responden yang melakukan penilaian sehingga hasil yang didapat dari penilaian masih kurang mewakili untuk populasi </w:t>
      </w:r>
      <w:r w:rsidRPr="000F5E9E">
        <w:rPr>
          <w:noProof/>
        </w:rPr>
        <w:lastRenderedPageBreak/>
        <w:t xml:space="preserve">data yang lebih besar. Hal ini membutuhkan perhitungan </w:t>
      </w:r>
      <w:r w:rsidRPr="000F5E9E">
        <w:rPr>
          <w:i/>
          <w:iCs/>
          <w:noProof/>
        </w:rPr>
        <w:t>confidence interval</w:t>
      </w:r>
      <w:r w:rsidRPr="000F5E9E">
        <w:rPr>
          <w:noProof/>
        </w:rPr>
        <w:t xml:space="preserve"> untuk mengukur ketepatan atau keakuratan dari </w:t>
      </w:r>
      <w:r w:rsidR="008907CE">
        <w:rPr>
          <w:noProof/>
        </w:rPr>
        <w:t xml:space="preserve">nilai rata-rata </w:t>
      </w:r>
      <w:r w:rsidRPr="000F5E9E">
        <w:rPr>
          <w:noProof/>
        </w:rPr>
        <w:t>data sampel yang didapat dari kuesioner</w:t>
      </w:r>
      <w:r w:rsidR="008907CE">
        <w:rPr>
          <w:noProof/>
        </w:rPr>
        <w:t xml:space="preserve"> (</w:t>
      </w:r>
      <w:r w:rsidR="008907CE" w:rsidRPr="008907CE">
        <w:rPr>
          <w:i/>
          <w:iCs/>
          <w:noProof/>
        </w:rPr>
        <w:t>Mean of Survey</w:t>
      </w:r>
      <w:r w:rsidR="008907CE">
        <w:rPr>
          <w:noProof/>
        </w:rPr>
        <w:t>)</w:t>
      </w:r>
      <w:r w:rsidRPr="000F5E9E">
        <w:rPr>
          <w:noProof/>
        </w:rPr>
        <w:t xml:space="preserve"> apakah dapat mewakili</w:t>
      </w:r>
      <w:r w:rsidR="008907CE">
        <w:rPr>
          <w:noProof/>
        </w:rPr>
        <w:t xml:space="preserve"> nilai rata-rata</w:t>
      </w:r>
      <w:r w:rsidRPr="000F5E9E">
        <w:rPr>
          <w:noProof/>
        </w:rPr>
        <w:t xml:space="preserve"> pada populasi data sesungguhnya. Dalam menghitung </w:t>
      </w:r>
      <w:r w:rsidRPr="000F5E9E">
        <w:rPr>
          <w:i/>
          <w:iCs/>
          <w:noProof/>
        </w:rPr>
        <w:t>confidence interval</w:t>
      </w:r>
      <w:r w:rsidRPr="000F5E9E">
        <w:rPr>
          <w:noProof/>
        </w:rPr>
        <w:t xml:space="preserve"> dapat dilihat pada Persamaan 4.2</w:t>
      </w:r>
      <w:r>
        <w:rPr>
          <w:noProof/>
        </w:rPr>
        <w:t xml:space="preserve"> [</w:t>
      </w:r>
      <w:r w:rsidR="00386149">
        <w:rPr>
          <w:noProof/>
        </w:rPr>
        <w:t>8</w:t>
      </w:r>
      <w:r>
        <w:rPr>
          <w:noProof/>
        </w:rPr>
        <w:t>]</w:t>
      </w:r>
      <w:r w:rsidRPr="000F5E9E">
        <w:rPr>
          <w:noProof/>
        </w:rPr>
        <w:t>.</w:t>
      </w:r>
    </w:p>
    <w:p w14:paraId="27B2C93F" w14:textId="0636349F" w:rsidR="003E2101" w:rsidRDefault="003E2101" w:rsidP="00E35A63">
      <w:pPr>
        <w:pStyle w:val="BodyText"/>
        <w:spacing w:after="120"/>
        <w:ind w:firstLine="1560"/>
        <w:jc w:val="center"/>
        <w:rPr>
          <w:noProof/>
        </w:rPr>
      </w:pPr>
      <m:oMath>
        <m:r>
          <w:rPr>
            <w:rFonts w:ascii="Cambria Math" w:hAnsi="Cambria Math"/>
            <w:noProof/>
          </w:rPr>
          <m:t>CI=</m:t>
        </m:r>
        <m:acc>
          <m:accPr>
            <m:chr m:val="̅"/>
            <m:ctrlPr>
              <w:rPr>
                <w:rFonts w:ascii="Cambria Math" w:hAnsi="Cambria Math"/>
                <w:i/>
                <w:noProof/>
              </w:rPr>
            </m:ctrlPr>
          </m:accPr>
          <m:e>
            <m:r>
              <w:rPr>
                <w:rFonts w:ascii="Cambria Math" w:hAnsi="Cambria Math"/>
                <w:noProof/>
              </w:rPr>
              <m:t xml:space="preserve">x </m:t>
            </m:r>
          </m:e>
        </m:acc>
        <m:r>
          <w:rPr>
            <w:rFonts w:ascii="Cambria Math" w:hAnsi="Cambria Math"/>
            <w:noProof/>
          </w:rPr>
          <m:t>±</m:t>
        </m:r>
        <m:sSub>
          <m:sSubPr>
            <m:ctrlPr>
              <w:rPr>
                <w:rFonts w:ascii="Cambria Math" w:hAnsi="Cambria Math"/>
                <w:i/>
                <w:noProof/>
              </w:rPr>
            </m:ctrlPr>
          </m:sSubPr>
          <m:e>
            <m:r>
              <w:rPr>
                <w:rFonts w:ascii="Cambria Math" w:hAnsi="Cambria Math"/>
                <w:noProof/>
              </w:rPr>
              <m:t>T</m:t>
            </m:r>
          </m:e>
          <m:sub>
            <m:r>
              <w:rPr>
                <w:rFonts w:ascii="Cambria Math" w:hAnsi="Cambria Math"/>
                <w:noProof/>
              </w:rPr>
              <m:t>α/2</m:t>
            </m:r>
          </m:sub>
        </m:sSub>
        <m:f>
          <m:fPr>
            <m:ctrlPr>
              <w:rPr>
                <w:rFonts w:ascii="Cambria Math" w:hAnsi="Cambria Math"/>
                <w:i/>
                <w:noProof/>
              </w:rPr>
            </m:ctrlPr>
          </m:fPr>
          <m:num>
            <m:r>
              <w:rPr>
                <w:rFonts w:ascii="Cambria Math" w:hAnsi="Cambria Math"/>
                <w:noProof/>
              </w:rPr>
              <m:t>σ</m:t>
            </m:r>
          </m:num>
          <m:den>
            <m:rad>
              <m:radPr>
                <m:degHide m:val="1"/>
                <m:ctrlPr>
                  <w:rPr>
                    <w:rFonts w:ascii="Cambria Math" w:hAnsi="Cambria Math"/>
                    <w:i/>
                    <w:noProof/>
                  </w:rPr>
                </m:ctrlPr>
              </m:radPr>
              <m:deg/>
              <m:e>
                <m:r>
                  <w:rPr>
                    <w:rFonts w:ascii="Cambria Math" w:hAnsi="Cambria Math"/>
                    <w:noProof/>
                  </w:rPr>
                  <m:t>n</m:t>
                </m:r>
              </m:e>
            </m:rad>
          </m:den>
        </m:f>
      </m:oMath>
      <w:r w:rsidRPr="003E2101">
        <w:rPr>
          <w:noProof/>
        </w:rPr>
        <w:tab/>
      </w:r>
      <w:r w:rsidRPr="003E2101">
        <w:rPr>
          <w:noProof/>
        </w:rPr>
        <w:tab/>
        <w:t>(4.</w:t>
      </w:r>
      <w:r w:rsidRPr="003E2101">
        <w:rPr>
          <w:noProof/>
        </w:rPr>
        <w:fldChar w:fldCharType="begin"/>
      </w:r>
      <w:r w:rsidRPr="003E2101">
        <w:rPr>
          <w:noProof/>
        </w:rPr>
        <w:instrText xml:space="preserve"> SEQ (4 \* ARABIC </w:instrText>
      </w:r>
      <w:r w:rsidRPr="003E2101">
        <w:rPr>
          <w:noProof/>
        </w:rPr>
        <w:fldChar w:fldCharType="separate"/>
      </w:r>
      <w:r w:rsidRPr="003E2101">
        <w:rPr>
          <w:noProof/>
        </w:rPr>
        <w:t>2</w:t>
      </w:r>
      <w:r w:rsidRPr="003E2101">
        <w:rPr>
          <w:noProof/>
        </w:rPr>
        <w:fldChar w:fldCharType="end"/>
      </w:r>
      <w:r w:rsidRPr="003E2101">
        <w:rPr>
          <w:noProof/>
        </w:rPr>
        <w:t>)</w:t>
      </w:r>
    </w:p>
    <w:p w14:paraId="6AABB1A7" w14:textId="77777777" w:rsidR="001F305C" w:rsidRPr="00F7589D" w:rsidRDefault="001F305C" w:rsidP="001F305C">
      <w:pPr>
        <w:spacing w:after="120"/>
        <w:jc w:val="both"/>
        <w:rPr>
          <w:noProof/>
        </w:rPr>
      </w:pPr>
      <w:r w:rsidRPr="001F305C">
        <w:rPr>
          <w:noProof/>
        </w:rPr>
        <w:t>K</w:t>
      </w:r>
      <w:r w:rsidRPr="00F7589D">
        <w:rPr>
          <w:noProof/>
        </w:rPr>
        <w:t>eterangan:</w:t>
      </w:r>
    </w:p>
    <w:p w14:paraId="37920A99" w14:textId="77777777" w:rsidR="001F305C" w:rsidRPr="00F7589D" w:rsidRDefault="001F305C" w:rsidP="008A72B6">
      <w:pPr>
        <w:pStyle w:val="ListParagraph"/>
        <w:numPr>
          <w:ilvl w:val="0"/>
          <w:numId w:val="32"/>
        </w:numPr>
        <w:spacing w:after="0"/>
        <w:jc w:val="both"/>
        <w:rPr>
          <w:rFonts w:ascii="Times New Roman" w:hAnsi="Times New Roman"/>
          <w:noProof/>
          <w:sz w:val="20"/>
          <w:szCs w:val="20"/>
        </w:rPr>
      </w:pPr>
      <m:oMath>
        <m:r>
          <w:rPr>
            <w:rFonts w:ascii="Cambria Math" w:hAnsi="Cambria Math"/>
            <w:sz w:val="20"/>
            <w:szCs w:val="20"/>
          </w:rPr>
          <m:t>CI</m:t>
        </m:r>
      </m:oMath>
      <w:r w:rsidRPr="00F7589D">
        <w:rPr>
          <w:rFonts w:ascii="Times New Roman" w:hAnsi="Times New Roman"/>
          <w:sz w:val="20"/>
          <w:szCs w:val="20"/>
        </w:rPr>
        <w:t xml:space="preserve"> = </w:t>
      </w:r>
      <w:r w:rsidRPr="00F7589D">
        <w:rPr>
          <w:rFonts w:ascii="Times New Roman" w:hAnsi="Times New Roman"/>
          <w:i/>
          <w:iCs/>
          <w:sz w:val="20"/>
          <w:szCs w:val="20"/>
        </w:rPr>
        <w:t>confidence interval</w:t>
      </w:r>
    </w:p>
    <w:p w14:paraId="30E8424D" w14:textId="77777777" w:rsidR="00F7589D" w:rsidRPr="00F7589D" w:rsidRDefault="001F305C" w:rsidP="008A72B6">
      <w:pPr>
        <w:pStyle w:val="ListParagraph"/>
        <w:numPr>
          <w:ilvl w:val="0"/>
          <w:numId w:val="32"/>
        </w:numPr>
        <w:spacing w:after="0"/>
        <w:jc w:val="both"/>
        <w:rPr>
          <w:rFonts w:ascii="Times New Roman" w:hAnsi="Times New Roman"/>
          <w:noProof/>
          <w:sz w:val="20"/>
          <w:szCs w:val="20"/>
        </w:rPr>
      </w:pPr>
      <w:r w:rsidRPr="00F7589D">
        <w:rPr>
          <w:rFonts w:ascii="Times New Roman" w:hAnsi="Times New Roman"/>
          <w:i/>
          <w:iCs/>
          <w:sz w:val="20"/>
          <w:szCs w:val="20"/>
        </w:rPr>
        <w:t xml:space="preserve">T </w:t>
      </w:r>
      <w:r w:rsidRPr="00F7589D">
        <w:rPr>
          <w:rFonts w:ascii="Times New Roman" w:hAnsi="Times New Roman"/>
          <w:sz w:val="20"/>
          <w:szCs w:val="20"/>
        </w:rPr>
        <w:t xml:space="preserve">= nilai T </w:t>
      </w:r>
    </w:p>
    <w:p w14:paraId="3D9D5C76" w14:textId="77777777" w:rsidR="00F7589D" w:rsidRPr="00F7589D" w:rsidRDefault="001F305C" w:rsidP="008A72B6">
      <w:pPr>
        <w:pStyle w:val="ListParagraph"/>
        <w:numPr>
          <w:ilvl w:val="0"/>
          <w:numId w:val="32"/>
        </w:numPr>
        <w:spacing w:after="0"/>
        <w:jc w:val="both"/>
        <w:rPr>
          <w:rFonts w:ascii="Times New Roman" w:hAnsi="Times New Roman"/>
          <w:noProof/>
          <w:sz w:val="20"/>
          <w:szCs w:val="20"/>
        </w:rPr>
      </w:pPr>
      <m:oMath>
        <m:r>
          <w:rPr>
            <w:rFonts w:ascii="Cambria Math" w:hAnsi="Cambria Math"/>
            <w:sz w:val="20"/>
            <w:szCs w:val="20"/>
          </w:rPr>
          <m:t>α</m:t>
        </m:r>
      </m:oMath>
      <w:r w:rsidRPr="00F7589D">
        <w:rPr>
          <w:rFonts w:ascii="Times New Roman" w:hAnsi="Times New Roman"/>
          <w:sz w:val="20"/>
          <w:szCs w:val="20"/>
        </w:rPr>
        <w:t xml:space="preserve"> = alpha</w:t>
      </w:r>
    </w:p>
    <w:p w14:paraId="0F9F1588" w14:textId="77777777" w:rsidR="00F7589D" w:rsidRPr="00F7589D" w:rsidRDefault="001F305C" w:rsidP="008A72B6">
      <w:pPr>
        <w:pStyle w:val="ListParagraph"/>
        <w:numPr>
          <w:ilvl w:val="0"/>
          <w:numId w:val="32"/>
        </w:numPr>
        <w:spacing w:after="0"/>
        <w:jc w:val="both"/>
        <w:rPr>
          <w:rFonts w:ascii="Times New Roman" w:hAnsi="Times New Roman"/>
          <w:noProof/>
          <w:sz w:val="20"/>
          <w:szCs w:val="20"/>
        </w:rPr>
      </w:pPr>
      <m:oMath>
        <m:r>
          <w:rPr>
            <w:rFonts w:ascii="Cambria Math" w:hAnsi="Cambria Math"/>
            <w:sz w:val="20"/>
            <w:szCs w:val="20"/>
          </w:rPr>
          <m:t>σ</m:t>
        </m:r>
      </m:oMath>
      <w:r w:rsidRPr="00F7589D">
        <w:rPr>
          <w:rFonts w:ascii="Times New Roman" w:hAnsi="Times New Roman"/>
          <w:sz w:val="20"/>
          <w:szCs w:val="20"/>
        </w:rPr>
        <w:t xml:space="preserve"> = standar deviasi</w:t>
      </w:r>
    </w:p>
    <w:p w14:paraId="42FFE1B6" w14:textId="77777777" w:rsidR="00F7589D" w:rsidRPr="00F7589D" w:rsidRDefault="00855FC9" w:rsidP="008A72B6">
      <w:pPr>
        <w:pStyle w:val="ListParagraph"/>
        <w:numPr>
          <w:ilvl w:val="0"/>
          <w:numId w:val="32"/>
        </w:numPr>
        <w:spacing w:after="0"/>
        <w:jc w:val="both"/>
        <w:rPr>
          <w:rFonts w:ascii="Times New Roman" w:hAnsi="Times New Roman"/>
          <w:noProof/>
          <w:sz w:val="20"/>
          <w:szCs w:val="20"/>
        </w:rPr>
      </w:pPr>
      <m:oMath>
        <m:acc>
          <m:accPr>
            <m:chr m:val="̅"/>
            <m:ctrlPr>
              <w:rPr>
                <w:rFonts w:ascii="Cambria Math" w:hAnsi="Cambria Math"/>
                <w:b/>
                <w:bCs/>
                <w:i/>
                <w:sz w:val="20"/>
                <w:szCs w:val="20"/>
              </w:rPr>
            </m:ctrlPr>
          </m:accPr>
          <m:e>
            <m:r>
              <m:rPr>
                <m:sty m:val="bi"/>
              </m:rPr>
              <w:rPr>
                <w:rFonts w:ascii="Cambria Math" w:hAnsi="Cambria Math"/>
                <w:sz w:val="20"/>
                <w:szCs w:val="20"/>
              </w:rPr>
              <m:t>x</m:t>
            </m:r>
          </m:e>
        </m:acc>
      </m:oMath>
      <w:r w:rsidR="001F305C" w:rsidRPr="00F7589D">
        <w:rPr>
          <w:rFonts w:ascii="Times New Roman" w:hAnsi="Times New Roman"/>
          <w:sz w:val="20"/>
          <w:szCs w:val="20"/>
        </w:rPr>
        <w:t xml:space="preserve"> = rata-rata</w:t>
      </w:r>
    </w:p>
    <w:p w14:paraId="0C451508" w14:textId="7581954A" w:rsidR="001F305C" w:rsidRPr="00F7589D" w:rsidRDefault="001F305C" w:rsidP="00F7589D">
      <w:pPr>
        <w:pStyle w:val="ListParagraph"/>
        <w:numPr>
          <w:ilvl w:val="0"/>
          <w:numId w:val="32"/>
        </w:numPr>
        <w:spacing w:after="120"/>
        <w:jc w:val="both"/>
        <w:rPr>
          <w:rFonts w:ascii="Times New Roman" w:hAnsi="Times New Roman"/>
          <w:noProof/>
          <w:sz w:val="20"/>
          <w:szCs w:val="20"/>
        </w:rPr>
      </w:pPr>
      <m:oMath>
        <m:r>
          <w:rPr>
            <w:rFonts w:ascii="Cambria Math" w:hAnsi="Cambria Math"/>
            <w:sz w:val="20"/>
            <w:szCs w:val="20"/>
          </w:rPr>
          <m:t>n</m:t>
        </m:r>
      </m:oMath>
      <w:r w:rsidRPr="00F7589D">
        <w:rPr>
          <w:rFonts w:ascii="Times New Roman" w:hAnsi="Times New Roman"/>
          <w:sz w:val="20"/>
          <w:szCs w:val="20"/>
        </w:rPr>
        <w:t xml:space="preserve"> = </w:t>
      </w:r>
      <w:r w:rsidR="00036B13">
        <w:rPr>
          <w:rFonts w:ascii="Times New Roman" w:hAnsi="Times New Roman"/>
          <w:sz w:val="20"/>
          <w:szCs w:val="20"/>
        </w:rPr>
        <w:t>jumlah</w:t>
      </w:r>
      <w:r w:rsidRPr="00F7589D">
        <w:rPr>
          <w:rFonts w:ascii="Times New Roman" w:hAnsi="Times New Roman"/>
          <w:sz w:val="20"/>
          <w:szCs w:val="20"/>
        </w:rPr>
        <w:t xml:space="preserve"> sampel</w:t>
      </w:r>
    </w:p>
    <w:p w14:paraId="688D6910" w14:textId="652E9882" w:rsidR="00E35A63" w:rsidRPr="0094571D" w:rsidRDefault="001F305C" w:rsidP="00083AD6">
      <w:pPr>
        <w:spacing w:after="120"/>
        <w:ind w:firstLine="284"/>
        <w:jc w:val="both"/>
        <w:rPr>
          <w:noProof/>
        </w:rPr>
      </w:pPr>
      <w:r w:rsidRPr="00F7589D">
        <w:rPr>
          <w:noProof/>
        </w:rPr>
        <w:t>Terdapat batas kesalahan maksimum baik batas atas maupun batas bawah yang dapat ditoleransi atau diterima (</w:t>
      </w:r>
      <w:r w:rsidRPr="00F7589D">
        <w:rPr>
          <w:i/>
          <w:iCs/>
          <w:noProof/>
        </w:rPr>
        <w:t>margin of error</w:t>
      </w:r>
      <w:r w:rsidRPr="00F7589D">
        <w:rPr>
          <w:noProof/>
        </w:rPr>
        <w:t xml:space="preserve">) pada data sampel sehingga dapat memengaruhi hasil dari perhitungan </w:t>
      </w:r>
      <w:r w:rsidRPr="00F7589D">
        <w:rPr>
          <w:i/>
          <w:iCs/>
          <w:noProof/>
        </w:rPr>
        <w:t>confidence interval</w:t>
      </w:r>
      <w:r w:rsidRPr="00F7589D">
        <w:rPr>
          <w:noProof/>
          <w:color w:val="FF0000"/>
        </w:rPr>
        <w:t>.</w:t>
      </w:r>
    </w:p>
    <w:p w14:paraId="52530715" w14:textId="10E68023" w:rsidR="006707C7" w:rsidRPr="00FC649A" w:rsidRDefault="0094571D" w:rsidP="00FC649A">
      <w:pPr>
        <w:pStyle w:val="Heading4"/>
      </w:pPr>
      <w:r w:rsidRPr="00FC649A">
        <w:t>Responden Memahami Pembangkit Listrik Virtual</w:t>
      </w:r>
    </w:p>
    <w:p w14:paraId="75CE8778" w14:textId="5BDA0874" w:rsidR="00272228" w:rsidRDefault="00272228" w:rsidP="00160988">
      <w:pPr>
        <w:pStyle w:val="BodyText"/>
        <w:spacing w:after="120"/>
        <w:ind w:left="-11"/>
        <w:rPr>
          <w:lang w:eastAsia="en-US"/>
        </w:rPr>
      </w:pPr>
      <w:r>
        <w:rPr>
          <w:lang w:eastAsia="en-US"/>
        </w:rPr>
        <w:t>Berdasarkan hasil kuesioner dengan 20 responden terdapat 5 responden yang memahami konsep pembangkit listrik virtual. Dari 5 responden tersebut,</w:t>
      </w:r>
      <w:r w:rsidR="0062707F">
        <w:rPr>
          <w:lang w:eastAsia="en-US"/>
        </w:rPr>
        <w:t xml:space="preserve"> maka</w:t>
      </w:r>
      <w:r w:rsidR="00930114">
        <w:rPr>
          <w:lang w:eastAsia="en-US"/>
        </w:rPr>
        <w:t xml:space="preserve"> </w:t>
      </w:r>
      <w:r w:rsidR="00DC1848">
        <w:rPr>
          <w:lang w:eastAsia="en-US"/>
        </w:rPr>
        <w:t xml:space="preserve">didapatkan </w:t>
      </w:r>
      <w:r w:rsidR="00846215" w:rsidRPr="008907CE">
        <w:rPr>
          <w:i/>
          <w:iCs/>
          <w:noProof/>
        </w:rPr>
        <w:t>Mean of Survey</w:t>
      </w:r>
      <w:r w:rsidR="00846215" w:rsidRPr="000F5E9E">
        <w:rPr>
          <w:noProof/>
        </w:rPr>
        <w:t xml:space="preserve"> dan standar deviasi dari tiap parameter yang dihasilkan dari penilaian terhadap penggunaan </w:t>
      </w:r>
      <w:r w:rsidR="00846215" w:rsidRPr="0092635A">
        <w:rPr>
          <w:i/>
          <w:iCs/>
          <w:noProof/>
        </w:rPr>
        <w:t>node</w:t>
      </w:r>
      <w:r w:rsidR="00846215" w:rsidRPr="00553451">
        <w:rPr>
          <w:i/>
          <w:iCs/>
          <w:noProof/>
        </w:rPr>
        <w:t xml:space="preserve"> editor</w:t>
      </w:r>
      <w:r w:rsidR="00846215" w:rsidRPr="000F5E9E">
        <w:rPr>
          <w:noProof/>
        </w:rPr>
        <w:t xml:space="preserve"> dan tampilan antarmuka pada setiap klien</w:t>
      </w:r>
      <w:r w:rsidR="00846215">
        <w:rPr>
          <w:lang w:eastAsia="en-US"/>
        </w:rPr>
        <w:t xml:space="preserve"> yang </w:t>
      </w:r>
      <w:r>
        <w:rPr>
          <w:lang w:eastAsia="en-US"/>
        </w:rPr>
        <w:t xml:space="preserve">dapat dilihat pada Gambar </w:t>
      </w:r>
      <w:r w:rsidR="006C1AA1">
        <w:rPr>
          <w:lang w:eastAsia="en-US"/>
        </w:rPr>
        <w:t>3</w:t>
      </w:r>
      <w:r w:rsidR="00657E6C">
        <w:rPr>
          <w:lang w:eastAsia="en-US"/>
        </w:rPr>
        <w:t>1</w:t>
      </w:r>
      <w:r>
        <w:rPr>
          <w:lang w:eastAsia="en-US"/>
        </w:rPr>
        <w:t>.</w:t>
      </w:r>
    </w:p>
    <w:p w14:paraId="602D01DB" w14:textId="54B546DD" w:rsidR="00272228" w:rsidRDefault="00840451" w:rsidP="007A2226">
      <w:pPr>
        <w:pStyle w:val="BodyText"/>
        <w:spacing w:after="0"/>
        <w:ind w:left="-11" w:firstLine="0"/>
        <w:jc w:val="center"/>
        <w:rPr>
          <w:lang w:eastAsia="en-US"/>
        </w:rPr>
      </w:pPr>
      <w:r>
        <w:rPr>
          <w:noProof/>
          <w:lang w:eastAsia="en-US"/>
        </w:rPr>
        <w:drawing>
          <wp:inline distT="0" distB="0" distL="0" distR="0" wp14:anchorId="02ADD67D" wp14:editId="0300528A">
            <wp:extent cx="2893695" cy="16383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99253" cy="1641447"/>
                    </a:xfrm>
                    <a:prstGeom prst="rect">
                      <a:avLst/>
                    </a:prstGeom>
                    <a:noFill/>
                  </pic:spPr>
                </pic:pic>
              </a:graphicData>
            </a:graphic>
          </wp:inline>
        </w:drawing>
      </w:r>
    </w:p>
    <w:p w14:paraId="5037A2EB" w14:textId="12AF514C" w:rsidR="000A217F" w:rsidRPr="00846215" w:rsidRDefault="000A217F" w:rsidP="00846215">
      <w:pPr>
        <w:spacing w:before="80" w:after="200"/>
        <w:rPr>
          <w:noProof/>
          <w:sz w:val="16"/>
          <w:szCs w:val="16"/>
        </w:rPr>
      </w:pPr>
      <w:bookmarkStart w:id="36" w:name="_Ref44703551"/>
      <w:bookmarkStart w:id="37" w:name="_Toc43839850"/>
      <w:r w:rsidRPr="000A217F">
        <w:rPr>
          <w:noProof/>
          <w:sz w:val="16"/>
          <w:szCs w:val="14"/>
        </w:rPr>
        <w:t xml:space="preserve">Gambar </w:t>
      </w:r>
      <w:bookmarkEnd w:id="36"/>
      <w:r w:rsidR="006C1AA1">
        <w:rPr>
          <w:noProof/>
          <w:sz w:val="16"/>
          <w:szCs w:val="14"/>
        </w:rPr>
        <w:t>3</w:t>
      </w:r>
      <w:r w:rsidR="00657E6C">
        <w:rPr>
          <w:noProof/>
          <w:sz w:val="16"/>
          <w:szCs w:val="14"/>
        </w:rPr>
        <w:t>1</w:t>
      </w:r>
      <w:r w:rsidRPr="000A217F">
        <w:rPr>
          <w:noProof/>
          <w:sz w:val="16"/>
          <w:szCs w:val="14"/>
        </w:rPr>
        <w:t>. Grafik Data Hasil Kuesioner untuk Penilaian Berdasarkan Responden Memahami Pembangkit Listrik Virtual</w:t>
      </w:r>
      <w:bookmarkEnd w:id="37"/>
    </w:p>
    <w:p w14:paraId="2EA1B4F5" w14:textId="4E5E46B2" w:rsidR="00535C27" w:rsidRDefault="008907CE" w:rsidP="003938D6">
      <w:pPr>
        <w:spacing w:after="120"/>
        <w:ind w:firstLine="284"/>
        <w:jc w:val="both"/>
        <w:rPr>
          <w:noProof/>
        </w:rPr>
      </w:pPr>
      <w:r w:rsidRPr="008907CE">
        <w:rPr>
          <w:i/>
          <w:iCs/>
          <w:noProof/>
        </w:rPr>
        <w:t>Mean of Survey</w:t>
      </w:r>
      <w:r w:rsidR="000A217F" w:rsidRPr="000F5E9E">
        <w:rPr>
          <w:noProof/>
        </w:rPr>
        <w:t xml:space="preserve"> dan standar deviasi digunakan untuk menghitung </w:t>
      </w:r>
      <w:r w:rsidR="000A217F" w:rsidRPr="000F5E9E">
        <w:rPr>
          <w:i/>
          <w:iCs/>
          <w:noProof/>
        </w:rPr>
        <w:t>confidence interval</w:t>
      </w:r>
      <w:r w:rsidR="000A217F" w:rsidRPr="000F5E9E">
        <w:rPr>
          <w:noProof/>
        </w:rPr>
        <w:t xml:space="preserve"> pada setiap parameter penilaian. Dalam menghitung </w:t>
      </w:r>
      <w:r w:rsidR="000A217F" w:rsidRPr="000F5E9E">
        <w:rPr>
          <w:i/>
          <w:iCs/>
          <w:noProof/>
        </w:rPr>
        <w:t xml:space="preserve">confidence interval </w:t>
      </w:r>
      <w:r w:rsidR="000A217F" w:rsidRPr="000F5E9E">
        <w:rPr>
          <w:noProof/>
        </w:rPr>
        <w:t xml:space="preserve">maka digunakan </w:t>
      </w:r>
      <w:r w:rsidR="000A217F" w:rsidRPr="000F5E9E">
        <w:rPr>
          <w:i/>
          <w:iCs/>
          <w:noProof/>
        </w:rPr>
        <w:t xml:space="preserve">confidence level </w:t>
      </w:r>
      <w:r w:rsidR="000A217F" w:rsidRPr="000F5E9E">
        <w:rPr>
          <w:noProof/>
        </w:rPr>
        <w:t>80% yang menghasilkan nilai T yaitu 1,533. Berikut ini adalah analisis hasil penilaian responden pada masing-masing parameter</w:t>
      </w:r>
      <w:r w:rsidR="000A217F">
        <w:rPr>
          <w:noProof/>
        </w:rPr>
        <w:t xml:space="preserve"> yang diuji meliputi:</w:t>
      </w:r>
    </w:p>
    <w:p w14:paraId="73EAFD9C" w14:textId="172EEC33" w:rsidR="00535C27" w:rsidRDefault="000A217F" w:rsidP="00083AD6">
      <w:pPr>
        <w:pStyle w:val="ListParagraph"/>
        <w:numPr>
          <w:ilvl w:val="0"/>
          <w:numId w:val="36"/>
        </w:numPr>
        <w:spacing w:after="120"/>
        <w:ind w:left="567" w:hanging="283"/>
        <w:jc w:val="both"/>
        <w:rPr>
          <w:rFonts w:ascii="Times New Roman" w:hAnsi="Times New Roman"/>
          <w:noProof/>
          <w:sz w:val="20"/>
          <w:szCs w:val="20"/>
        </w:rPr>
      </w:pPr>
      <w:r w:rsidRPr="00535C27">
        <w:rPr>
          <w:rFonts w:ascii="Times New Roman" w:hAnsi="Times New Roman"/>
          <w:noProof/>
          <w:sz w:val="20"/>
          <w:szCs w:val="20"/>
        </w:rPr>
        <w:t>Parameter pertama: Mampu mempelajari alur kerja dari platform dengan singkat</w:t>
      </w:r>
    </w:p>
    <w:p w14:paraId="7C16DD62" w14:textId="2BC0CFDC" w:rsidR="00535C27" w:rsidRPr="00535C27" w:rsidRDefault="000A217F" w:rsidP="00083AD6">
      <w:pPr>
        <w:pStyle w:val="ListParagraph"/>
        <w:spacing w:after="120"/>
        <w:ind w:left="567"/>
        <w:jc w:val="both"/>
        <w:rPr>
          <w:rFonts w:ascii="Times New Roman" w:hAnsi="Times New Roman"/>
          <w:noProof/>
          <w:sz w:val="20"/>
          <w:szCs w:val="20"/>
        </w:rPr>
      </w:pPr>
      <w:r w:rsidRPr="00535C27">
        <w:rPr>
          <w:rFonts w:ascii="Times New Roman" w:hAnsi="Times New Roman"/>
          <w:noProof/>
          <w:sz w:val="20"/>
          <w:szCs w:val="20"/>
        </w:rPr>
        <w:t xml:space="preserve">Pada parameter ini terlihat bahwa </w:t>
      </w:r>
      <w:r w:rsidR="008907CE" w:rsidRPr="008907CE">
        <w:rPr>
          <w:rFonts w:ascii="Times New Roman" w:hAnsi="Times New Roman"/>
          <w:i/>
          <w:iCs/>
          <w:noProof/>
          <w:sz w:val="20"/>
          <w:szCs w:val="20"/>
        </w:rPr>
        <w:t>Mean of Survey</w:t>
      </w:r>
      <w:r w:rsidRPr="00535C27">
        <w:rPr>
          <w:rFonts w:ascii="Times New Roman" w:hAnsi="Times New Roman"/>
          <w:noProof/>
          <w:sz w:val="20"/>
          <w:szCs w:val="20"/>
        </w:rPr>
        <w:t xml:space="preserve"> dan standar deviasi yang didapatkan yaitu 4,2 dan 0,4472. </w:t>
      </w:r>
      <w:r w:rsidR="005F4002">
        <w:rPr>
          <w:rFonts w:ascii="Times New Roman" w:hAnsi="Times New Roman"/>
          <w:noProof/>
          <w:sz w:val="20"/>
          <w:szCs w:val="20"/>
        </w:rPr>
        <w:t>Selain itu, juga didapatkan</w:t>
      </w:r>
      <w:r w:rsidRPr="00535C27">
        <w:rPr>
          <w:rFonts w:ascii="Times New Roman" w:hAnsi="Times New Roman"/>
          <w:noProof/>
          <w:sz w:val="20"/>
          <w:szCs w:val="20"/>
        </w:rPr>
        <w:t xml:space="preserve"> </w:t>
      </w:r>
      <w:r w:rsidRPr="00535C27">
        <w:rPr>
          <w:rFonts w:ascii="Times New Roman" w:hAnsi="Times New Roman"/>
          <w:i/>
          <w:iCs/>
          <w:noProof/>
          <w:sz w:val="20"/>
          <w:szCs w:val="20"/>
        </w:rPr>
        <w:t xml:space="preserve">confidence interval </w:t>
      </w:r>
      <w:r w:rsidRPr="00535C27">
        <w:rPr>
          <w:rFonts w:ascii="Times New Roman" w:hAnsi="Times New Roman"/>
          <w:noProof/>
          <w:sz w:val="20"/>
          <w:szCs w:val="20"/>
        </w:rPr>
        <w:t xml:space="preserve">4,2 ± 0,3066 dengan rentang 3,8934 - 4,5066. Berdasarkan </w:t>
      </w:r>
      <w:r w:rsidR="008907CE" w:rsidRPr="008907CE">
        <w:rPr>
          <w:rFonts w:ascii="Times New Roman" w:hAnsi="Times New Roman"/>
          <w:i/>
          <w:iCs/>
          <w:noProof/>
          <w:sz w:val="20"/>
          <w:szCs w:val="20"/>
        </w:rPr>
        <w:t>Mean of Survey</w:t>
      </w:r>
      <w:r w:rsidRPr="00535C27">
        <w:rPr>
          <w:rFonts w:ascii="Times New Roman" w:hAnsi="Times New Roman"/>
          <w:noProof/>
          <w:sz w:val="20"/>
          <w:szCs w:val="20"/>
        </w:rPr>
        <w:t xml:space="preserve"> untuk parameter ini yaitu 4,2 maka </w:t>
      </w:r>
      <w:r w:rsidRPr="00535C27">
        <w:rPr>
          <w:rFonts w:ascii="Times New Roman" w:hAnsi="Times New Roman"/>
          <w:noProof/>
          <w:sz w:val="20"/>
          <w:szCs w:val="20"/>
        </w:rPr>
        <w:t xml:space="preserve">dapat dikategorikan “Setuju”. Hal ini menunjukan bahwa alur kerja pada platform ini mudah dipahami dan dipelajari bagi para responden meskipun mereka baru pertama kali mencoba mengoperasikan platform ini. </w:t>
      </w:r>
    </w:p>
    <w:p w14:paraId="1890D808" w14:textId="106C6A25" w:rsidR="00535C27" w:rsidRPr="00535C27" w:rsidRDefault="000A217F" w:rsidP="00083AD6">
      <w:pPr>
        <w:pStyle w:val="ListParagraph"/>
        <w:numPr>
          <w:ilvl w:val="0"/>
          <w:numId w:val="36"/>
        </w:numPr>
        <w:spacing w:after="120"/>
        <w:ind w:left="567" w:hanging="283"/>
        <w:jc w:val="both"/>
        <w:rPr>
          <w:rFonts w:ascii="Times New Roman" w:hAnsi="Times New Roman"/>
          <w:noProof/>
          <w:sz w:val="20"/>
          <w:szCs w:val="20"/>
        </w:rPr>
      </w:pPr>
      <w:r w:rsidRPr="00535C27">
        <w:rPr>
          <w:rFonts w:ascii="Times New Roman" w:hAnsi="Times New Roman"/>
          <w:noProof/>
          <w:sz w:val="20"/>
          <w:szCs w:val="20"/>
        </w:rPr>
        <w:t xml:space="preserve">Parameter kedua: Mampu memahami fitur yang terdapat pada </w:t>
      </w:r>
      <w:r w:rsidR="0092635A" w:rsidRPr="0092635A">
        <w:rPr>
          <w:rFonts w:ascii="Times New Roman" w:hAnsi="Times New Roman"/>
          <w:i/>
          <w:iCs/>
          <w:noProof/>
          <w:sz w:val="20"/>
          <w:szCs w:val="20"/>
        </w:rPr>
        <w:t>node</w:t>
      </w:r>
      <w:r w:rsidR="00553451" w:rsidRPr="00553451">
        <w:rPr>
          <w:rFonts w:ascii="Times New Roman" w:hAnsi="Times New Roman"/>
          <w:i/>
          <w:iCs/>
          <w:noProof/>
          <w:sz w:val="20"/>
          <w:szCs w:val="20"/>
        </w:rPr>
        <w:t xml:space="preserve"> editor</w:t>
      </w:r>
    </w:p>
    <w:p w14:paraId="60DD5C9E" w14:textId="36610791" w:rsidR="00535C27" w:rsidRDefault="000A217F" w:rsidP="00083AD6">
      <w:pPr>
        <w:pStyle w:val="ListParagraph"/>
        <w:spacing w:after="120"/>
        <w:ind w:left="567"/>
        <w:jc w:val="both"/>
        <w:rPr>
          <w:rFonts w:ascii="Times New Roman" w:hAnsi="Times New Roman"/>
          <w:noProof/>
          <w:sz w:val="20"/>
          <w:szCs w:val="20"/>
        </w:rPr>
      </w:pPr>
      <w:r w:rsidRPr="00535C27">
        <w:rPr>
          <w:rFonts w:ascii="Times New Roman" w:hAnsi="Times New Roman"/>
          <w:noProof/>
          <w:sz w:val="20"/>
          <w:szCs w:val="20"/>
        </w:rPr>
        <w:t xml:space="preserve">Pada parameter ini terlihat bahwa </w:t>
      </w:r>
      <w:r w:rsidR="008907CE" w:rsidRPr="008907CE">
        <w:rPr>
          <w:rFonts w:ascii="Times New Roman" w:hAnsi="Times New Roman"/>
          <w:i/>
          <w:iCs/>
          <w:noProof/>
          <w:sz w:val="20"/>
          <w:szCs w:val="20"/>
        </w:rPr>
        <w:t>Mean of Survey</w:t>
      </w:r>
      <w:r w:rsidRPr="00535C27">
        <w:rPr>
          <w:rFonts w:ascii="Times New Roman" w:hAnsi="Times New Roman"/>
          <w:noProof/>
          <w:sz w:val="20"/>
          <w:szCs w:val="20"/>
        </w:rPr>
        <w:t xml:space="preserve"> dan standar deviasi yang didapatkan yaitu 3,8 dan 1,0954. </w:t>
      </w:r>
      <w:r w:rsidRPr="00535C27">
        <w:rPr>
          <w:rFonts w:ascii="Times New Roman" w:hAnsi="Times New Roman"/>
          <w:i/>
          <w:iCs/>
          <w:noProof/>
          <w:sz w:val="20"/>
          <w:szCs w:val="20"/>
        </w:rPr>
        <w:t>Confidence interval</w:t>
      </w:r>
      <w:r w:rsidRPr="00535C27">
        <w:rPr>
          <w:rFonts w:ascii="Times New Roman" w:hAnsi="Times New Roman"/>
          <w:noProof/>
          <w:sz w:val="20"/>
          <w:szCs w:val="20"/>
        </w:rPr>
        <w:t xml:space="preserve"> yang dihasilkan yaitu 3,8 ± 0,751 dengan rentang 3,049 – 4,551. Berdasarkan </w:t>
      </w:r>
      <w:r w:rsidR="008907CE" w:rsidRPr="008907CE">
        <w:rPr>
          <w:rFonts w:ascii="Times New Roman" w:hAnsi="Times New Roman"/>
          <w:i/>
          <w:iCs/>
          <w:noProof/>
          <w:sz w:val="20"/>
          <w:szCs w:val="20"/>
        </w:rPr>
        <w:t>Mean of Survey</w:t>
      </w:r>
      <w:r w:rsidRPr="00535C27">
        <w:rPr>
          <w:rFonts w:ascii="Times New Roman" w:hAnsi="Times New Roman"/>
          <w:noProof/>
          <w:sz w:val="20"/>
          <w:szCs w:val="20"/>
        </w:rPr>
        <w:t xml:space="preserve"> 3,8 maka dapat dikategorikan “Cukup”. Hal ini menunjukan bahwa fitur yang terdapat pada </w:t>
      </w:r>
      <w:r w:rsidR="0092635A" w:rsidRPr="0092635A">
        <w:rPr>
          <w:rFonts w:ascii="Times New Roman" w:hAnsi="Times New Roman"/>
          <w:i/>
          <w:iCs/>
          <w:noProof/>
          <w:sz w:val="20"/>
          <w:szCs w:val="20"/>
        </w:rPr>
        <w:t>node</w:t>
      </w:r>
      <w:r w:rsidR="00553451" w:rsidRPr="00553451">
        <w:rPr>
          <w:rFonts w:ascii="Times New Roman" w:hAnsi="Times New Roman"/>
          <w:i/>
          <w:iCs/>
          <w:noProof/>
          <w:sz w:val="20"/>
          <w:szCs w:val="20"/>
        </w:rPr>
        <w:t xml:space="preserve"> editor</w:t>
      </w:r>
      <w:r w:rsidRPr="00535C27">
        <w:rPr>
          <w:rFonts w:ascii="Times New Roman" w:hAnsi="Times New Roman"/>
          <w:noProof/>
          <w:sz w:val="20"/>
          <w:szCs w:val="20"/>
        </w:rPr>
        <w:t xml:space="preserve"> seperti </w:t>
      </w:r>
      <w:r w:rsidRPr="00535C27">
        <w:rPr>
          <w:rFonts w:ascii="Times New Roman" w:hAnsi="Times New Roman"/>
          <w:i/>
          <w:iCs/>
          <w:noProof/>
          <w:sz w:val="20"/>
          <w:szCs w:val="20"/>
        </w:rPr>
        <w:t xml:space="preserve">search, delete </w:t>
      </w:r>
      <w:r w:rsidRPr="00535C27">
        <w:rPr>
          <w:rFonts w:ascii="Times New Roman" w:hAnsi="Times New Roman"/>
          <w:noProof/>
          <w:sz w:val="20"/>
          <w:szCs w:val="20"/>
        </w:rPr>
        <w:t xml:space="preserve">dan </w:t>
      </w:r>
      <w:r w:rsidRPr="00535C27">
        <w:rPr>
          <w:rFonts w:ascii="Times New Roman" w:hAnsi="Times New Roman"/>
          <w:i/>
          <w:iCs/>
          <w:noProof/>
          <w:sz w:val="20"/>
          <w:szCs w:val="20"/>
        </w:rPr>
        <w:t xml:space="preserve">clone </w:t>
      </w:r>
      <w:r w:rsidRPr="00535C27">
        <w:rPr>
          <w:rFonts w:ascii="Times New Roman" w:hAnsi="Times New Roman"/>
          <w:noProof/>
          <w:sz w:val="20"/>
          <w:szCs w:val="20"/>
        </w:rPr>
        <w:t>cukup dapat dipahami namun bagi beberapa responden kurang dapat dipahami karena diperlukan panduan.</w:t>
      </w:r>
    </w:p>
    <w:p w14:paraId="16D6B184" w14:textId="3FB26D03" w:rsidR="00535C27" w:rsidRDefault="000A217F" w:rsidP="00083AD6">
      <w:pPr>
        <w:pStyle w:val="ListParagraph"/>
        <w:numPr>
          <w:ilvl w:val="0"/>
          <w:numId w:val="36"/>
        </w:numPr>
        <w:spacing w:after="120"/>
        <w:ind w:left="567" w:hanging="283"/>
        <w:jc w:val="both"/>
        <w:rPr>
          <w:rFonts w:ascii="Times New Roman" w:hAnsi="Times New Roman"/>
          <w:noProof/>
          <w:sz w:val="20"/>
          <w:szCs w:val="20"/>
        </w:rPr>
      </w:pPr>
      <w:r w:rsidRPr="00535C27">
        <w:rPr>
          <w:rFonts w:ascii="Times New Roman" w:hAnsi="Times New Roman"/>
          <w:noProof/>
          <w:sz w:val="20"/>
          <w:szCs w:val="20"/>
        </w:rPr>
        <w:t xml:space="preserve">Parameter ketiga: Penggunaan </w:t>
      </w:r>
      <w:r w:rsidR="0092635A" w:rsidRPr="0092635A">
        <w:rPr>
          <w:rFonts w:ascii="Times New Roman" w:hAnsi="Times New Roman"/>
          <w:i/>
          <w:iCs/>
          <w:noProof/>
          <w:sz w:val="20"/>
          <w:szCs w:val="20"/>
        </w:rPr>
        <w:t>node</w:t>
      </w:r>
      <w:r w:rsidR="00553451" w:rsidRPr="00553451">
        <w:rPr>
          <w:rFonts w:ascii="Times New Roman" w:hAnsi="Times New Roman"/>
          <w:i/>
          <w:iCs/>
          <w:noProof/>
          <w:sz w:val="20"/>
          <w:szCs w:val="20"/>
        </w:rPr>
        <w:t xml:space="preserve"> editor</w:t>
      </w:r>
      <w:r w:rsidRPr="00535C27">
        <w:rPr>
          <w:rFonts w:ascii="Times New Roman" w:hAnsi="Times New Roman"/>
          <w:noProof/>
          <w:sz w:val="20"/>
          <w:szCs w:val="20"/>
        </w:rPr>
        <w:t xml:space="preserve"> dapat mendukung konfigurasi pada platform</w:t>
      </w:r>
    </w:p>
    <w:p w14:paraId="38BE342D" w14:textId="10D98A86" w:rsidR="00535C27" w:rsidRDefault="000A217F" w:rsidP="00083AD6">
      <w:pPr>
        <w:pStyle w:val="ListParagraph"/>
        <w:spacing w:after="120"/>
        <w:ind w:left="567"/>
        <w:jc w:val="both"/>
        <w:rPr>
          <w:rFonts w:ascii="Times New Roman" w:hAnsi="Times New Roman"/>
          <w:noProof/>
          <w:sz w:val="20"/>
          <w:szCs w:val="20"/>
        </w:rPr>
      </w:pPr>
      <w:r w:rsidRPr="00535C27">
        <w:rPr>
          <w:rFonts w:ascii="Times New Roman" w:hAnsi="Times New Roman"/>
          <w:noProof/>
          <w:sz w:val="20"/>
          <w:szCs w:val="20"/>
        </w:rPr>
        <w:t xml:space="preserve">Pada parameter ini terlihat bahwa </w:t>
      </w:r>
      <w:r w:rsidR="008907CE" w:rsidRPr="008907CE">
        <w:rPr>
          <w:rFonts w:ascii="Times New Roman" w:hAnsi="Times New Roman"/>
          <w:i/>
          <w:iCs/>
          <w:noProof/>
          <w:sz w:val="20"/>
          <w:szCs w:val="20"/>
        </w:rPr>
        <w:t>Mean of Survey</w:t>
      </w:r>
      <w:r w:rsidRPr="00535C27">
        <w:rPr>
          <w:rFonts w:ascii="Times New Roman" w:hAnsi="Times New Roman"/>
          <w:noProof/>
          <w:sz w:val="20"/>
          <w:szCs w:val="20"/>
        </w:rPr>
        <w:t xml:space="preserve"> dan standar deviasi yang didapatkan yaitu 4,4 dan 0,5477. </w:t>
      </w:r>
      <w:r w:rsidR="005F4002">
        <w:rPr>
          <w:rFonts w:ascii="Times New Roman" w:hAnsi="Times New Roman"/>
          <w:noProof/>
          <w:sz w:val="20"/>
          <w:szCs w:val="20"/>
        </w:rPr>
        <w:t xml:space="preserve">Selain itu, juga didapatkan </w:t>
      </w:r>
      <w:r w:rsidRPr="00535C27">
        <w:rPr>
          <w:rFonts w:ascii="Times New Roman" w:hAnsi="Times New Roman"/>
          <w:i/>
          <w:iCs/>
          <w:noProof/>
          <w:sz w:val="20"/>
          <w:szCs w:val="20"/>
        </w:rPr>
        <w:t>confidence interval</w:t>
      </w:r>
      <w:r w:rsidRPr="00535C27">
        <w:rPr>
          <w:rFonts w:ascii="Times New Roman" w:hAnsi="Times New Roman"/>
          <w:noProof/>
          <w:sz w:val="20"/>
          <w:szCs w:val="20"/>
        </w:rPr>
        <w:t xml:space="preserve"> 4,4 ± 0,3755 dengan rentang 4,0245 – 4,7755. Berdasarkan </w:t>
      </w:r>
      <w:r w:rsidR="008907CE" w:rsidRPr="008907CE">
        <w:rPr>
          <w:rFonts w:ascii="Times New Roman" w:hAnsi="Times New Roman"/>
          <w:i/>
          <w:iCs/>
          <w:noProof/>
          <w:sz w:val="20"/>
          <w:szCs w:val="20"/>
        </w:rPr>
        <w:t>Mean of Survey</w:t>
      </w:r>
      <w:r w:rsidRPr="00535C27">
        <w:rPr>
          <w:rFonts w:ascii="Times New Roman" w:hAnsi="Times New Roman"/>
          <w:noProof/>
          <w:sz w:val="20"/>
          <w:szCs w:val="20"/>
        </w:rPr>
        <w:t xml:space="preserve"> 4,4 maka dapat dikategorikan “Setuju”. Hal ini menunjukan bahwa responden merasa terbantu dengan adanya </w:t>
      </w:r>
      <w:r w:rsidR="0092635A" w:rsidRPr="0092635A">
        <w:rPr>
          <w:rFonts w:ascii="Times New Roman" w:hAnsi="Times New Roman"/>
          <w:i/>
          <w:iCs/>
          <w:noProof/>
          <w:sz w:val="20"/>
          <w:szCs w:val="20"/>
        </w:rPr>
        <w:t>node</w:t>
      </w:r>
      <w:r w:rsidR="00553451" w:rsidRPr="00553451">
        <w:rPr>
          <w:rFonts w:ascii="Times New Roman" w:hAnsi="Times New Roman"/>
          <w:i/>
          <w:iCs/>
          <w:noProof/>
          <w:sz w:val="20"/>
          <w:szCs w:val="20"/>
        </w:rPr>
        <w:t xml:space="preserve"> editor</w:t>
      </w:r>
      <w:r w:rsidRPr="00535C27">
        <w:rPr>
          <w:rFonts w:ascii="Times New Roman" w:hAnsi="Times New Roman"/>
          <w:noProof/>
          <w:sz w:val="20"/>
          <w:szCs w:val="20"/>
        </w:rPr>
        <w:t xml:space="preserve"> yang dapat mendukung konfigurasi pada platform </w:t>
      </w:r>
      <w:r w:rsidR="00464554">
        <w:rPr>
          <w:rFonts w:ascii="Times New Roman" w:hAnsi="Times New Roman"/>
          <w:noProof/>
          <w:sz w:val="20"/>
          <w:szCs w:val="20"/>
        </w:rPr>
        <w:t>ini</w:t>
      </w:r>
      <w:r w:rsidRPr="00535C27">
        <w:rPr>
          <w:rFonts w:ascii="Times New Roman" w:hAnsi="Times New Roman"/>
          <w:noProof/>
          <w:sz w:val="20"/>
          <w:szCs w:val="20"/>
        </w:rPr>
        <w:t xml:space="preserve"> meskipun mereka baru mencoba mengoperasikan platform ini.</w:t>
      </w:r>
    </w:p>
    <w:p w14:paraId="2B35D78C" w14:textId="4F9053A6" w:rsidR="00535C27" w:rsidRDefault="000A217F" w:rsidP="00083AD6">
      <w:pPr>
        <w:pStyle w:val="ListParagraph"/>
        <w:numPr>
          <w:ilvl w:val="0"/>
          <w:numId w:val="36"/>
        </w:numPr>
        <w:spacing w:after="120"/>
        <w:ind w:left="567" w:hanging="283"/>
        <w:jc w:val="both"/>
        <w:rPr>
          <w:rFonts w:ascii="Times New Roman" w:hAnsi="Times New Roman"/>
          <w:noProof/>
          <w:sz w:val="20"/>
          <w:szCs w:val="20"/>
        </w:rPr>
      </w:pPr>
      <w:r w:rsidRPr="00535C27">
        <w:rPr>
          <w:rFonts w:ascii="Times New Roman" w:hAnsi="Times New Roman"/>
          <w:noProof/>
          <w:sz w:val="20"/>
          <w:szCs w:val="20"/>
        </w:rPr>
        <w:t xml:space="preserve">Parameter keempat: Mampu mempelajari penggunaan </w:t>
      </w:r>
      <w:r w:rsidR="0092635A" w:rsidRPr="0092635A">
        <w:rPr>
          <w:rFonts w:ascii="Times New Roman" w:hAnsi="Times New Roman"/>
          <w:i/>
          <w:iCs/>
          <w:noProof/>
          <w:sz w:val="20"/>
          <w:szCs w:val="20"/>
        </w:rPr>
        <w:t>node</w:t>
      </w:r>
      <w:r w:rsidR="00553451" w:rsidRPr="00553451">
        <w:rPr>
          <w:rFonts w:ascii="Times New Roman" w:hAnsi="Times New Roman"/>
          <w:i/>
          <w:iCs/>
          <w:noProof/>
          <w:sz w:val="20"/>
          <w:szCs w:val="20"/>
        </w:rPr>
        <w:t xml:space="preserve"> editor</w:t>
      </w:r>
      <w:r w:rsidRPr="00535C27">
        <w:rPr>
          <w:rFonts w:ascii="Times New Roman" w:hAnsi="Times New Roman"/>
          <w:noProof/>
          <w:sz w:val="20"/>
          <w:szCs w:val="20"/>
        </w:rPr>
        <w:t xml:space="preserve"> dengan singkat</w:t>
      </w:r>
    </w:p>
    <w:p w14:paraId="0C09037A" w14:textId="4FC2D088" w:rsidR="00535C27" w:rsidRDefault="000A217F" w:rsidP="00083AD6">
      <w:pPr>
        <w:pStyle w:val="ListParagraph"/>
        <w:spacing w:after="120"/>
        <w:ind w:left="567"/>
        <w:jc w:val="both"/>
        <w:rPr>
          <w:rFonts w:ascii="Times New Roman" w:hAnsi="Times New Roman"/>
          <w:noProof/>
          <w:sz w:val="20"/>
          <w:szCs w:val="20"/>
        </w:rPr>
      </w:pPr>
      <w:r w:rsidRPr="00535C27">
        <w:rPr>
          <w:rFonts w:ascii="Times New Roman" w:hAnsi="Times New Roman"/>
          <w:noProof/>
          <w:sz w:val="20"/>
          <w:szCs w:val="20"/>
        </w:rPr>
        <w:t xml:space="preserve">Pada parameter ini terlihat bahwa </w:t>
      </w:r>
      <w:r w:rsidR="008907CE" w:rsidRPr="008907CE">
        <w:rPr>
          <w:rFonts w:ascii="Times New Roman" w:hAnsi="Times New Roman"/>
          <w:i/>
          <w:iCs/>
          <w:noProof/>
          <w:sz w:val="20"/>
          <w:szCs w:val="20"/>
        </w:rPr>
        <w:t>Mean of Survey</w:t>
      </w:r>
      <w:r w:rsidRPr="00535C27">
        <w:rPr>
          <w:rFonts w:ascii="Times New Roman" w:hAnsi="Times New Roman"/>
          <w:noProof/>
          <w:sz w:val="20"/>
          <w:szCs w:val="20"/>
        </w:rPr>
        <w:t xml:space="preserve"> dan standar deviasi yang didapatkan yaitu 3,8 dan 0,8367. </w:t>
      </w:r>
      <w:r w:rsidR="005F4002">
        <w:rPr>
          <w:rFonts w:ascii="Times New Roman" w:hAnsi="Times New Roman"/>
          <w:i/>
          <w:iCs/>
          <w:noProof/>
          <w:sz w:val="20"/>
          <w:szCs w:val="20"/>
        </w:rPr>
        <w:t>C</w:t>
      </w:r>
      <w:r w:rsidRPr="00535C27">
        <w:rPr>
          <w:rFonts w:ascii="Times New Roman" w:hAnsi="Times New Roman"/>
          <w:i/>
          <w:iCs/>
          <w:noProof/>
          <w:sz w:val="20"/>
          <w:szCs w:val="20"/>
        </w:rPr>
        <w:t>onfidence interval</w:t>
      </w:r>
      <w:r w:rsidRPr="00535C27">
        <w:rPr>
          <w:rFonts w:ascii="Times New Roman" w:hAnsi="Times New Roman"/>
          <w:noProof/>
          <w:sz w:val="20"/>
          <w:szCs w:val="20"/>
        </w:rPr>
        <w:t xml:space="preserve"> menghasilkan nilai 3,8 ± 0,5736 dengan rentang 3,2264 – 4,3736. Berdasarkan </w:t>
      </w:r>
      <w:r w:rsidR="008907CE" w:rsidRPr="008907CE">
        <w:rPr>
          <w:rFonts w:ascii="Times New Roman" w:hAnsi="Times New Roman"/>
          <w:i/>
          <w:iCs/>
          <w:noProof/>
          <w:sz w:val="20"/>
          <w:szCs w:val="20"/>
        </w:rPr>
        <w:t>Mean of Survey</w:t>
      </w:r>
      <w:r w:rsidRPr="00535C27">
        <w:rPr>
          <w:rFonts w:ascii="Times New Roman" w:hAnsi="Times New Roman"/>
          <w:noProof/>
          <w:sz w:val="20"/>
          <w:szCs w:val="20"/>
        </w:rPr>
        <w:t xml:space="preserve"> 3,8 maka dapat dikategorikan “Cukup”. Hal ini menunjukan bahwa penggunaan </w:t>
      </w:r>
      <w:r w:rsidR="0092635A" w:rsidRPr="0092635A">
        <w:rPr>
          <w:rFonts w:ascii="Times New Roman" w:hAnsi="Times New Roman"/>
          <w:i/>
          <w:iCs/>
          <w:noProof/>
          <w:sz w:val="20"/>
          <w:szCs w:val="20"/>
        </w:rPr>
        <w:t>node</w:t>
      </w:r>
      <w:r w:rsidR="00553451" w:rsidRPr="00553451">
        <w:rPr>
          <w:rFonts w:ascii="Times New Roman" w:hAnsi="Times New Roman"/>
          <w:i/>
          <w:iCs/>
          <w:noProof/>
          <w:sz w:val="20"/>
          <w:szCs w:val="20"/>
        </w:rPr>
        <w:t xml:space="preserve"> editor</w:t>
      </w:r>
      <w:r w:rsidRPr="00535C27">
        <w:rPr>
          <w:rFonts w:ascii="Times New Roman" w:hAnsi="Times New Roman"/>
          <w:noProof/>
          <w:sz w:val="20"/>
          <w:szCs w:val="20"/>
        </w:rPr>
        <w:t xml:space="preserve"> kurang dapat dipahami dengan singkat bagi beberapa responden karena diperlukan petunjuk seperti halaman yang menjelaskan bagaimana cara pengoperasian </w:t>
      </w:r>
      <w:r w:rsidR="0092635A" w:rsidRPr="0092635A">
        <w:rPr>
          <w:rFonts w:ascii="Times New Roman" w:hAnsi="Times New Roman"/>
          <w:i/>
          <w:iCs/>
          <w:noProof/>
          <w:sz w:val="20"/>
          <w:szCs w:val="20"/>
        </w:rPr>
        <w:t>node</w:t>
      </w:r>
      <w:r w:rsidR="00553451" w:rsidRPr="00553451">
        <w:rPr>
          <w:rFonts w:ascii="Times New Roman" w:hAnsi="Times New Roman"/>
          <w:i/>
          <w:iCs/>
          <w:noProof/>
          <w:sz w:val="20"/>
          <w:szCs w:val="20"/>
        </w:rPr>
        <w:t xml:space="preserve"> editor</w:t>
      </w:r>
      <w:r w:rsidRPr="00535C27">
        <w:rPr>
          <w:rFonts w:ascii="Times New Roman" w:hAnsi="Times New Roman"/>
          <w:noProof/>
          <w:sz w:val="20"/>
          <w:szCs w:val="20"/>
        </w:rPr>
        <w:t xml:space="preserve"> pada platform </w:t>
      </w:r>
      <w:r w:rsidR="00464554">
        <w:rPr>
          <w:rFonts w:ascii="Times New Roman" w:hAnsi="Times New Roman"/>
          <w:noProof/>
          <w:sz w:val="20"/>
          <w:szCs w:val="20"/>
        </w:rPr>
        <w:t>ini</w:t>
      </w:r>
      <w:r w:rsidRPr="00535C27">
        <w:rPr>
          <w:rFonts w:ascii="Times New Roman" w:hAnsi="Times New Roman"/>
          <w:noProof/>
          <w:sz w:val="20"/>
          <w:szCs w:val="20"/>
        </w:rPr>
        <w:t>.</w:t>
      </w:r>
    </w:p>
    <w:p w14:paraId="240E80F6" w14:textId="1B1B65C5" w:rsidR="00535C27" w:rsidRPr="00535C27" w:rsidRDefault="000A217F" w:rsidP="00083AD6">
      <w:pPr>
        <w:pStyle w:val="ListParagraph"/>
        <w:numPr>
          <w:ilvl w:val="0"/>
          <w:numId w:val="36"/>
        </w:numPr>
        <w:spacing w:after="120"/>
        <w:ind w:left="567" w:hanging="283"/>
        <w:jc w:val="both"/>
        <w:rPr>
          <w:rFonts w:ascii="Times New Roman" w:hAnsi="Times New Roman"/>
          <w:noProof/>
          <w:sz w:val="20"/>
          <w:szCs w:val="20"/>
        </w:rPr>
      </w:pPr>
      <w:r w:rsidRPr="00535C27">
        <w:rPr>
          <w:rFonts w:ascii="Times New Roman" w:hAnsi="Times New Roman"/>
          <w:noProof/>
          <w:sz w:val="20"/>
          <w:szCs w:val="20"/>
        </w:rPr>
        <w:t xml:space="preserve">Parameter kelima: Dibutuhkan </w:t>
      </w:r>
      <w:r w:rsidRPr="00535C27">
        <w:rPr>
          <w:rFonts w:ascii="Times New Roman" w:hAnsi="Times New Roman"/>
          <w:i/>
          <w:iCs/>
          <w:noProof/>
          <w:sz w:val="20"/>
          <w:szCs w:val="20"/>
        </w:rPr>
        <w:t>training</w:t>
      </w:r>
      <w:r w:rsidRPr="00535C27">
        <w:rPr>
          <w:rFonts w:ascii="Times New Roman" w:hAnsi="Times New Roman"/>
          <w:noProof/>
          <w:sz w:val="20"/>
          <w:szCs w:val="20"/>
        </w:rPr>
        <w:t xml:space="preserve"> dalam mengoperasikan </w:t>
      </w:r>
      <w:r w:rsidR="0092635A" w:rsidRPr="0092635A">
        <w:rPr>
          <w:rFonts w:ascii="Times New Roman" w:hAnsi="Times New Roman"/>
          <w:i/>
          <w:iCs/>
          <w:noProof/>
          <w:sz w:val="20"/>
          <w:szCs w:val="20"/>
        </w:rPr>
        <w:t>node</w:t>
      </w:r>
      <w:r w:rsidR="00553451" w:rsidRPr="00553451">
        <w:rPr>
          <w:rFonts w:ascii="Times New Roman" w:hAnsi="Times New Roman"/>
          <w:i/>
          <w:iCs/>
          <w:noProof/>
          <w:sz w:val="20"/>
          <w:szCs w:val="20"/>
        </w:rPr>
        <w:t xml:space="preserve"> editor</w:t>
      </w:r>
    </w:p>
    <w:p w14:paraId="74652B0E" w14:textId="572B5232" w:rsidR="00535C27" w:rsidRDefault="000A217F" w:rsidP="00083AD6">
      <w:pPr>
        <w:pStyle w:val="ListParagraph"/>
        <w:spacing w:after="120"/>
        <w:ind w:left="567"/>
        <w:jc w:val="both"/>
        <w:rPr>
          <w:rFonts w:ascii="Times New Roman" w:hAnsi="Times New Roman"/>
          <w:noProof/>
          <w:sz w:val="20"/>
          <w:szCs w:val="20"/>
        </w:rPr>
      </w:pPr>
      <w:r w:rsidRPr="00535C27">
        <w:rPr>
          <w:rFonts w:ascii="Times New Roman" w:hAnsi="Times New Roman"/>
          <w:noProof/>
          <w:sz w:val="20"/>
          <w:szCs w:val="20"/>
        </w:rPr>
        <w:t xml:space="preserve">Pada parameter ini terlihat bahwa </w:t>
      </w:r>
      <w:r w:rsidR="008907CE" w:rsidRPr="008907CE">
        <w:rPr>
          <w:rFonts w:ascii="Times New Roman" w:hAnsi="Times New Roman"/>
          <w:i/>
          <w:iCs/>
          <w:noProof/>
          <w:sz w:val="20"/>
          <w:szCs w:val="20"/>
        </w:rPr>
        <w:t>Mean of Survey</w:t>
      </w:r>
      <w:r w:rsidRPr="00535C27">
        <w:rPr>
          <w:rFonts w:ascii="Times New Roman" w:hAnsi="Times New Roman"/>
          <w:noProof/>
          <w:sz w:val="20"/>
          <w:szCs w:val="20"/>
        </w:rPr>
        <w:t xml:space="preserve"> dan standar deviasi yang didapatkan yaitu 4,6 dan 0,5477. </w:t>
      </w:r>
      <w:r w:rsidR="00130547" w:rsidRPr="00716514">
        <w:rPr>
          <w:rFonts w:ascii="Times New Roman" w:hAnsi="Times New Roman"/>
          <w:i/>
          <w:iCs/>
          <w:noProof/>
          <w:sz w:val="20"/>
          <w:szCs w:val="20"/>
        </w:rPr>
        <w:t>C</w:t>
      </w:r>
      <w:r w:rsidRPr="00535C27">
        <w:rPr>
          <w:rFonts w:ascii="Times New Roman" w:hAnsi="Times New Roman"/>
          <w:i/>
          <w:iCs/>
          <w:noProof/>
          <w:sz w:val="20"/>
          <w:szCs w:val="20"/>
        </w:rPr>
        <w:t>onfidence interval</w:t>
      </w:r>
      <w:r w:rsidRPr="00535C27">
        <w:rPr>
          <w:rFonts w:ascii="Times New Roman" w:hAnsi="Times New Roman"/>
          <w:noProof/>
          <w:sz w:val="20"/>
          <w:szCs w:val="20"/>
        </w:rPr>
        <w:t xml:space="preserve"> </w:t>
      </w:r>
      <w:r w:rsidR="00130547">
        <w:rPr>
          <w:rFonts w:ascii="Times New Roman" w:hAnsi="Times New Roman"/>
          <w:noProof/>
          <w:sz w:val="20"/>
          <w:szCs w:val="20"/>
        </w:rPr>
        <w:t xml:space="preserve">menghasilkan nilai </w:t>
      </w:r>
      <w:r w:rsidRPr="00535C27">
        <w:rPr>
          <w:rFonts w:ascii="Times New Roman" w:hAnsi="Times New Roman"/>
          <w:noProof/>
          <w:sz w:val="20"/>
          <w:szCs w:val="20"/>
        </w:rPr>
        <w:t xml:space="preserve">4,6 ± 0,3755 dengan rentang 4,2245 – 4,9755. Berdasarkan </w:t>
      </w:r>
      <w:r w:rsidR="008907CE" w:rsidRPr="008907CE">
        <w:rPr>
          <w:rFonts w:ascii="Times New Roman" w:hAnsi="Times New Roman"/>
          <w:i/>
          <w:iCs/>
          <w:noProof/>
          <w:sz w:val="20"/>
          <w:szCs w:val="20"/>
        </w:rPr>
        <w:t>Mean of Survey</w:t>
      </w:r>
      <w:r w:rsidRPr="00535C27">
        <w:rPr>
          <w:rFonts w:ascii="Times New Roman" w:hAnsi="Times New Roman"/>
          <w:noProof/>
          <w:sz w:val="20"/>
          <w:szCs w:val="20"/>
        </w:rPr>
        <w:t xml:space="preserve"> 4,6 maka dapat dikategorikan “Setuju”. Hal ini menunjukan bahwa responden memerlukan </w:t>
      </w:r>
      <w:r w:rsidRPr="00535C27">
        <w:rPr>
          <w:rFonts w:ascii="Times New Roman" w:hAnsi="Times New Roman"/>
          <w:i/>
          <w:iCs/>
          <w:noProof/>
          <w:sz w:val="20"/>
          <w:szCs w:val="20"/>
        </w:rPr>
        <w:t>training</w:t>
      </w:r>
      <w:r w:rsidRPr="00535C27">
        <w:rPr>
          <w:rFonts w:ascii="Times New Roman" w:hAnsi="Times New Roman"/>
          <w:noProof/>
          <w:sz w:val="20"/>
          <w:szCs w:val="20"/>
        </w:rPr>
        <w:t xml:space="preserve"> dalam mengoperasikan </w:t>
      </w:r>
      <w:r w:rsidR="0092635A" w:rsidRPr="0092635A">
        <w:rPr>
          <w:rFonts w:ascii="Times New Roman" w:hAnsi="Times New Roman"/>
          <w:i/>
          <w:iCs/>
          <w:noProof/>
          <w:sz w:val="20"/>
          <w:szCs w:val="20"/>
        </w:rPr>
        <w:t>node</w:t>
      </w:r>
      <w:r w:rsidR="00553451" w:rsidRPr="00553451">
        <w:rPr>
          <w:rFonts w:ascii="Times New Roman" w:hAnsi="Times New Roman"/>
          <w:i/>
          <w:iCs/>
          <w:noProof/>
          <w:sz w:val="20"/>
          <w:szCs w:val="20"/>
        </w:rPr>
        <w:t xml:space="preserve"> editor</w:t>
      </w:r>
      <w:r w:rsidRPr="00535C27">
        <w:rPr>
          <w:rFonts w:ascii="Times New Roman" w:hAnsi="Times New Roman"/>
          <w:noProof/>
          <w:sz w:val="20"/>
          <w:szCs w:val="20"/>
        </w:rPr>
        <w:t xml:space="preserve"> pada platform </w:t>
      </w:r>
      <w:r w:rsidR="00464554">
        <w:rPr>
          <w:rFonts w:ascii="Times New Roman" w:hAnsi="Times New Roman"/>
          <w:noProof/>
          <w:sz w:val="20"/>
          <w:szCs w:val="20"/>
        </w:rPr>
        <w:t>ini</w:t>
      </w:r>
      <w:r w:rsidRPr="00535C27">
        <w:rPr>
          <w:rFonts w:ascii="Times New Roman" w:hAnsi="Times New Roman"/>
          <w:noProof/>
          <w:sz w:val="20"/>
          <w:szCs w:val="20"/>
        </w:rPr>
        <w:t xml:space="preserve"> sehingga diperlukan waktu untuk dapat memahami pengoperasian platform secara keseluruhan. </w:t>
      </w:r>
    </w:p>
    <w:p w14:paraId="6613077C" w14:textId="77777777" w:rsidR="00535C27" w:rsidRDefault="000A217F" w:rsidP="00083AD6">
      <w:pPr>
        <w:pStyle w:val="ListParagraph"/>
        <w:numPr>
          <w:ilvl w:val="0"/>
          <w:numId w:val="36"/>
        </w:numPr>
        <w:spacing w:after="120"/>
        <w:ind w:left="567" w:hanging="283"/>
        <w:jc w:val="both"/>
        <w:rPr>
          <w:rFonts w:ascii="Times New Roman" w:hAnsi="Times New Roman"/>
          <w:noProof/>
          <w:sz w:val="20"/>
          <w:szCs w:val="20"/>
        </w:rPr>
      </w:pPr>
      <w:r w:rsidRPr="00535C27">
        <w:rPr>
          <w:rFonts w:ascii="Times New Roman" w:hAnsi="Times New Roman"/>
          <w:noProof/>
          <w:sz w:val="20"/>
          <w:szCs w:val="20"/>
        </w:rPr>
        <w:t>Parameter keenam: Tampilan antarmuka pada setiap klien secara keseluruhan menarik</w:t>
      </w:r>
    </w:p>
    <w:p w14:paraId="770EA1AD" w14:textId="7BFEBC33" w:rsidR="00535C27" w:rsidRDefault="000A217F" w:rsidP="00083AD6">
      <w:pPr>
        <w:pStyle w:val="ListParagraph"/>
        <w:spacing w:after="120"/>
        <w:ind w:left="567"/>
        <w:jc w:val="both"/>
        <w:rPr>
          <w:rFonts w:ascii="Times New Roman" w:hAnsi="Times New Roman"/>
          <w:noProof/>
          <w:sz w:val="20"/>
          <w:szCs w:val="20"/>
        </w:rPr>
      </w:pPr>
      <w:r w:rsidRPr="00535C27">
        <w:rPr>
          <w:rFonts w:ascii="Times New Roman" w:hAnsi="Times New Roman"/>
          <w:noProof/>
          <w:sz w:val="20"/>
          <w:szCs w:val="20"/>
        </w:rPr>
        <w:t xml:space="preserve">Pada parameter ini terlihat bahwa </w:t>
      </w:r>
      <w:r w:rsidR="008907CE" w:rsidRPr="008907CE">
        <w:rPr>
          <w:rFonts w:ascii="Times New Roman" w:hAnsi="Times New Roman"/>
          <w:i/>
          <w:iCs/>
          <w:noProof/>
          <w:sz w:val="20"/>
          <w:szCs w:val="20"/>
        </w:rPr>
        <w:t>Mean of Survey</w:t>
      </w:r>
      <w:r w:rsidRPr="00535C27">
        <w:rPr>
          <w:rFonts w:ascii="Times New Roman" w:hAnsi="Times New Roman"/>
          <w:noProof/>
          <w:sz w:val="20"/>
          <w:szCs w:val="20"/>
        </w:rPr>
        <w:t xml:space="preserve"> dan standar deviasi yang didapatkan yaitu 3,6 dan 0,5477. </w:t>
      </w:r>
      <w:r w:rsidR="00130547">
        <w:rPr>
          <w:rFonts w:ascii="Times New Roman" w:hAnsi="Times New Roman"/>
          <w:i/>
          <w:iCs/>
          <w:noProof/>
          <w:sz w:val="20"/>
          <w:szCs w:val="20"/>
        </w:rPr>
        <w:lastRenderedPageBreak/>
        <w:t>C</w:t>
      </w:r>
      <w:r w:rsidRPr="00535C27">
        <w:rPr>
          <w:rFonts w:ascii="Times New Roman" w:hAnsi="Times New Roman"/>
          <w:i/>
          <w:iCs/>
          <w:noProof/>
          <w:sz w:val="20"/>
          <w:szCs w:val="20"/>
        </w:rPr>
        <w:t>onfidence interval</w:t>
      </w:r>
      <w:r w:rsidRPr="00535C27">
        <w:rPr>
          <w:rFonts w:ascii="Times New Roman" w:hAnsi="Times New Roman"/>
          <w:noProof/>
          <w:sz w:val="20"/>
          <w:szCs w:val="20"/>
        </w:rPr>
        <w:t xml:space="preserve"> </w:t>
      </w:r>
      <w:r w:rsidR="00130547">
        <w:rPr>
          <w:rFonts w:ascii="Times New Roman" w:hAnsi="Times New Roman"/>
          <w:noProof/>
          <w:sz w:val="20"/>
          <w:szCs w:val="20"/>
        </w:rPr>
        <w:t xml:space="preserve">yang dihasilkan yaitu </w:t>
      </w:r>
      <w:r w:rsidRPr="00535C27">
        <w:rPr>
          <w:rFonts w:ascii="Times New Roman" w:hAnsi="Times New Roman"/>
          <w:noProof/>
          <w:sz w:val="20"/>
          <w:szCs w:val="20"/>
        </w:rPr>
        <w:t xml:space="preserve">3,6 ± 0,3755 dengan rentang 3,2245 – 3,9755. Berdasarkan </w:t>
      </w:r>
      <w:r w:rsidR="008907CE" w:rsidRPr="008907CE">
        <w:rPr>
          <w:rFonts w:ascii="Times New Roman" w:hAnsi="Times New Roman"/>
          <w:i/>
          <w:iCs/>
          <w:noProof/>
          <w:sz w:val="20"/>
          <w:szCs w:val="20"/>
        </w:rPr>
        <w:t>Mean of Survey</w:t>
      </w:r>
      <w:r w:rsidRPr="00535C27">
        <w:rPr>
          <w:rFonts w:ascii="Times New Roman" w:hAnsi="Times New Roman"/>
          <w:noProof/>
          <w:sz w:val="20"/>
          <w:szCs w:val="20"/>
        </w:rPr>
        <w:t xml:space="preserve"> 3,6 maka dapat dikategorikan “Cukup”. Hal ini menunjukan bahwa tampilan antarmuka pada setiap klien cukup menarik namun beberapa responden menganggap masih kurang menarik dan terkesan kaku.</w:t>
      </w:r>
    </w:p>
    <w:p w14:paraId="00F3131E" w14:textId="5E67690F" w:rsidR="00535C27" w:rsidRDefault="000A217F" w:rsidP="00083AD6">
      <w:pPr>
        <w:pStyle w:val="ListParagraph"/>
        <w:numPr>
          <w:ilvl w:val="0"/>
          <w:numId w:val="36"/>
        </w:numPr>
        <w:spacing w:after="120"/>
        <w:ind w:left="567" w:hanging="283"/>
        <w:jc w:val="both"/>
        <w:rPr>
          <w:rFonts w:ascii="Times New Roman" w:hAnsi="Times New Roman"/>
          <w:noProof/>
          <w:sz w:val="20"/>
          <w:szCs w:val="20"/>
        </w:rPr>
      </w:pPr>
      <w:r w:rsidRPr="00535C27">
        <w:rPr>
          <w:rFonts w:ascii="Times New Roman" w:hAnsi="Times New Roman"/>
          <w:noProof/>
          <w:sz w:val="20"/>
          <w:szCs w:val="20"/>
        </w:rPr>
        <w:t xml:space="preserve">Parameter ketujuh: Tampilan </w:t>
      </w:r>
      <w:r w:rsidR="0092635A" w:rsidRPr="0092635A">
        <w:rPr>
          <w:rFonts w:ascii="Times New Roman" w:hAnsi="Times New Roman"/>
          <w:i/>
          <w:iCs/>
          <w:noProof/>
          <w:sz w:val="20"/>
          <w:szCs w:val="20"/>
        </w:rPr>
        <w:t>node</w:t>
      </w:r>
      <w:r w:rsidR="00553451" w:rsidRPr="00553451">
        <w:rPr>
          <w:rFonts w:ascii="Times New Roman" w:hAnsi="Times New Roman"/>
          <w:i/>
          <w:iCs/>
          <w:noProof/>
          <w:sz w:val="20"/>
          <w:szCs w:val="20"/>
        </w:rPr>
        <w:t xml:space="preserve"> editor</w:t>
      </w:r>
      <w:r w:rsidRPr="00535C27">
        <w:rPr>
          <w:rFonts w:ascii="Times New Roman" w:hAnsi="Times New Roman"/>
          <w:noProof/>
          <w:sz w:val="20"/>
          <w:szCs w:val="20"/>
        </w:rPr>
        <w:t xml:space="preserve"> secara keseluruhan mudah dipahami dan menarik</w:t>
      </w:r>
    </w:p>
    <w:p w14:paraId="3839EA45" w14:textId="1E4901CD" w:rsidR="00535C27" w:rsidRDefault="000A217F" w:rsidP="00083AD6">
      <w:pPr>
        <w:pStyle w:val="ListParagraph"/>
        <w:spacing w:after="120"/>
        <w:ind w:left="567"/>
        <w:jc w:val="both"/>
        <w:rPr>
          <w:rFonts w:ascii="Times New Roman" w:hAnsi="Times New Roman"/>
          <w:noProof/>
          <w:sz w:val="20"/>
          <w:szCs w:val="20"/>
        </w:rPr>
      </w:pPr>
      <w:r w:rsidRPr="00535C27">
        <w:rPr>
          <w:rFonts w:ascii="Times New Roman" w:hAnsi="Times New Roman"/>
          <w:noProof/>
          <w:sz w:val="20"/>
          <w:szCs w:val="20"/>
        </w:rPr>
        <w:t xml:space="preserve">Pada parameter ini terlihat bahwa </w:t>
      </w:r>
      <w:r w:rsidR="008907CE" w:rsidRPr="008907CE">
        <w:rPr>
          <w:rFonts w:ascii="Times New Roman" w:hAnsi="Times New Roman"/>
          <w:i/>
          <w:iCs/>
          <w:noProof/>
          <w:sz w:val="20"/>
          <w:szCs w:val="20"/>
        </w:rPr>
        <w:t>Mean of Survey</w:t>
      </w:r>
      <w:r w:rsidRPr="00535C27">
        <w:rPr>
          <w:rFonts w:ascii="Times New Roman" w:hAnsi="Times New Roman"/>
          <w:noProof/>
          <w:sz w:val="20"/>
          <w:szCs w:val="20"/>
        </w:rPr>
        <w:t xml:space="preserve"> dan standar deviasi yang didapatkan yaitu 3,8 dan 1,3038. </w:t>
      </w:r>
      <w:r w:rsidR="00130547">
        <w:rPr>
          <w:rFonts w:ascii="Times New Roman" w:hAnsi="Times New Roman"/>
          <w:noProof/>
          <w:sz w:val="20"/>
          <w:szCs w:val="20"/>
        </w:rPr>
        <w:t xml:space="preserve">Selain itu, juga didapatkan </w:t>
      </w:r>
      <w:r w:rsidRPr="00535C27">
        <w:rPr>
          <w:rFonts w:ascii="Times New Roman" w:hAnsi="Times New Roman"/>
          <w:i/>
          <w:iCs/>
          <w:noProof/>
          <w:sz w:val="20"/>
          <w:szCs w:val="20"/>
        </w:rPr>
        <w:t>confidence interval</w:t>
      </w:r>
      <w:r w:rsidRPr="00535C27">
        <w:rPr>
          <w:rFonts w:ascii="Times New Roman" w:hAnsi="Times New Roman"/>
          <w:noProof/>
          <w:sz w:val="20"/>
          <w:szCs w:val="20"/>
        </w:rPr>
        <w:t xml:space="preserve"> 3,8 ± 0,8939 dengan rentang 2,9061 – 4,6939. Berdasarkan </w:t>
      </w:r>
      <w:r w:rsidR="008907CE" w:rsidRPr="008907CE">
        <w:rPr>
          <w:rFonts w:ascii="Times New Roman" w:hAnsi="Times New Roman"/>
          <w:i/>
          <w:iCs/>
          <w:noProof/>
          <w:sz w:val="20"/>
          <w:szCs w:val="20"/>
        </w:rPr>
        <w:t>Mean of Survey</w:t>
      </w:r>
      <w:r w:rsidRPr="00535C27">
        <w:rPr>
          <w:rFonts w:ascii="Times New Roman" w:hAnsi="Times New Roman"/>
          <w:noProof/>
          <w:sz w:val="20"/>
          <w:szCs w:val="20"/>
        </w:rPr>
        <w:t xml:space="preserve"> 3,8 maka dapat dikategorikan “Cukup”. Hal ini menunjukan bahwa tampilan </w:t>
      </w:r>
      <w:r w:rsidR="0092635A" w:rsidRPr="0092635A">
        <w:rPr>
          <w:rFonts w:ascii="Times New Roman" w:hAnsi="Times New Roman"/>
          <w:i/>
          <w:iCs/>
          <w:noProof/>
          <w:sz w:val="20"/>
          <w:szCs w:val="20"/>
        </w:rPr>
        <w:t>node</w:t>
      </w:r>
      <w:r w:rsidR="00553451" w:rsidRPr="00553451">
        <w:rPr>
          <w:rFonts w:ascii="Times New Roman" w:hAnsi="Times New Roman"/>
          <w:i/>
          <w:iCs/>
          <w:noProof/>
          <w:sz w:val="20"/>
          <w:szCs w:val="20"/>
        </w:rPr>
        <w:t xml:space="preserve"> editor</w:t>
      </w:r>
      <w:r w:rsidRPr="00535C27">
        <w:rPr>
          <w:rFonts w:ascii="Times New Roman" w:hAnsi="Times New Roman"/>
          <w:noProof/>
          <w:sz w:val="20"/>
          <w:szCs w:val="20"/>
        </w:rPr>
        <w:t xml:space="preserve"> secara keseluruhan cukup dapat dipahami dan menarik namun beberapa responden menganggap kurang dapat dipahami dan kurang menarik.</w:t>
      </w:r>
    </w:p>
    <w:p w14:paraId="7806161C" w14:textId="77777777" w:rsidR="00535C27" w:rsidRDefault="000A217F" w:rsidP="00083AD6">
      <w:pPr>
        <w:pStyle w:val="ListParagraph"/>
        <w:numPr>
          <w:ilvl w:val="0"/>
          <w:numId w:val="36"/>
        </w:numPr>
        <w:spacing w:after="120"/>
        <w:ind w:left="567" w:hanging="283"/>
        <w:jc w:val="both"/>
        <w:rPr>
          <w:rFonts w:ascii="Times New Roman" w:hAnsi="Times New Roman"/>
          <w:noProof/>
          <w:sz w:val="20"/>
          <w:szCs w:val="20"/>
        </w:rPr>
      </w:pPr>
      <w:r w:rsidRPr="00535C27">
        <w:rPr>
          <w:rFonts w:ascii="Times New Roman" w:hAnsi="Times New Roman"/>
          <w:noProof/>
          <w:sz w:val="20"/>
          <w:szCs w:val="20"/>
        </w:rPr>
        <w:t>Parameter kedelapan: Detail informasi yang ditampilkan pada tabel dan grafik sudah jelas</w:t>
      </w:r>
    </w:p>
    <w:p w14:paraId="5F50C509" w14:textId="6C8101C1" w:rsidR="000A217F" w:rsidRPr="00535C27" w:rsidRDefault="000A217F" w:rsidP="00083AD6">
      <w:pPr>
        <w:pStyle w:val="ListParagraph"/>
        <w:spacing w:after="120"/>
        <w:ind w:left="567"/>
        <w:jc w:val="both"/>
        <w:rPr>
          <w:rFonts w:ascii="Times New Roman" w:hAnsi="Times New Roman"/>
          <w:noProof/>
          <w:sz w:val="20"/>
          <w:szCs w:val="20"/>
        </w:rPr>
      </w:pPr>
      <w:r w:rsidRPr="00535C27">
        <w:rPr>
          <w:rFonts w:ascii="Times New Roman" w:hAnsi="Times New Roman"/>
          <w:noProof/>
          <w:sz w:val="20"/>
          <w:szCs w:val="20"/>
        </w:rPr>
        <w:t xml:space="preserve">Pada parameter ini terlihat bahwa </w:t>
      </w:r>
      <w:r w:rsidR="008907CE" w:rsidRPr="008907CE">
        <w:rPr>
          <w:rFonts w:ascii="Times New Roman" w:hAnsi="Times New Roman"/>
          <w:i/>
          <w:iCs/>
          <w:noProof/>
          <w:sz w:val="20"/>
          <w:szCs w:val="20"/>
        </w:rPr>
        <w:t>Mean of Survey</w:t>
      </w:r>
      <w:r w:rsidRPr="00535C27">
        <w:rPr>
          <w:rFonts w:ascii="Times New Roman" w:hAnsi="Times New Roman"/>
          <w:noProof/>
          <w:sz w:val="20"/>
          <w:szCs w:val="20"/>
        </w:rPr>
        <w:t xml:space="preserve"> dan standar deviasi yang didapatkan yaitu 4,4 dan 0,5477. </w:t>
      </w:r>
      <w:r w:rsidR="00130547">
        <w:rPr>
          <w:rFonts w:ascii="Times New Roman" w:hAnsi="Times New Roman"/>
          <w:i/>
          <w:iCs/>
          <w:noProof/>
          <w:sz w:val="20"/>
          <w:szCs w:val="20"/>
        </w:rPr>
        <w:t>C</w:t>
      </w:r>
      <w:r w:rsidRPr="00535C27">
        <w:rPr>
          <w:rFonts w:ascii="Times New Roman" w:hAnsi="Times New Roman"/>
          <w:i/>
          <w:iCs/>
          <w:noProof/>
          <w:sz w:val="20"/>
          <w:szCs w:val="20"/>
        </w:rPr>
        <w:t>onfidence interval</w:t>
      </w:r>
      <w:r w:rsidRPr="00535C27">
        <w:rPr>
          <w:rFonts w:ascii="Times New Roman" w:hAnsi="Times New Roman"/>
          <w:noProof/>
          <w:sz w:val="20"/>
          <w:szCs w:val="20"/>
        </w:rPr>
        <w:t xml:space="preserve"> </w:t>
      </w:r>
      <w:r w:rsidR="00130547">
        <w:rPr>
          <w:rFonts w:ascii="Times New Roman" w:hAnsi="Times New Roman"/>
          <w:noProof/>
          <w:sz w:val="20"/>
          <w:szCs w:val="20"/>
        </w:rPr>
        <w:t xml:space="preserve">menghasilkan nilai </w:t>
      </w:r>
      <w:r w:rsidRPr="00535C27">
        <w:rPr>
          <w:rFonts w:ascii="Times New Roman" w:hAnsi="Times New Roman"/>
          <w:noProof/>
          <w:sz w:val="20"/>
          <w:szCs w:val="20"/>
        </w:rPr>
        <w:t xml:space="preserve">4,4 ± 0,3755 dengan rentang 4,0245 – 4,7755. Berdasarkan </w:t>
      </w:r>
      <w:r w:rsidR="008907CE" w:rsidRPr="008907CE">
        <w:rPr>
          <w:rFonts w:ascii="Times New Roman" w:hAnsi="Times New Roman"/>
          <w:i/>
          <w:iCs/>
          <w:noProof/>
          <w:sz w:val="20"/>
          <w:szCs w:val="20"/>
        </w:rPr>
        <w:t>Mean of Survey</w:t>
      </w:r>
      <w:r w:rsidRPr="00535C27">
        <w:rPr>
          <w:rFonts w:ascii="Times New Roman" w:hAnsi="Times New Roman"/>
          <w:noProof/>
          <w:sz w:val="20"/>
          <w:szCs w:val="20"/>
        </w:rPr>
        <w:t xml:space="preserve"> 4,4 maka dapat dikategorikan “Setuju”. Hal ini menunjukan bahwa responden dapat memahami dengan jelas detail informasi yang ditampilkan pada tabel dan grafik.</w:t>
      </w:r>
    </w:p>
    <w:p w14:paraId="38A3E17B" w14:textId="0629A55C" w:rsidR="000A217F" w:rsidRPr="000F5E9E" w:rsidRDefault="000A217F" w:rsidP="00091CB7">
      <w:pPr>
        <w:ind w:firstLine="284"/>
        <w:jc w:val="both"/>
        <w:rPr>
          <w:noProof/>
        </w:rPr>
      </w:pPr>
      <w:r w:rsidRPr="000F5E9E">
        <w:rPr>
          <w:noProof/>
        </w:rPr>
        <w:t xml:space="preserve">Untuk lebih memperjelas, </w:t>
      </w:r>
      <w:r w:rsidRPr="000F5E9E">
        <w:rPr>
          <w:i/>
          <w:iCs/>
          <w:noProof/>
        </w:rPr>
        <w:t xml:space="preserve">confidence interval </w:t>
      </w:r>
      <w:r w:rsidRPr="000F5E9E">
        <w:rPr>
          <w:noProof/>
        </w:rPr>
        <w:t xml:space="preserve">pada setiap parameter dapat dilihat pada Tabel </w:t>
      </w:r>
      <w:r w:rsidR="006C1AA1">
        <w:rPr>
          <w:noProof/>
        </w:rPr>
        <w:t>2</w:t>
      </w:r>
      <w:r w:rsidRPr="000F5E9E">
        <w:rPr>
          <w:noProof/>
        </w:rPr>
        <w:t>.</w:t>
      </w:r>
    </w:p>
    <w:p w14:paraId="020E0527" w14:textId="30C4C450" w:rsidR="000A217F" w:rsidRPr="00DA4004" w:rsidRDefault="00091CB7" w:rsidP="00091CB7">
      <w:pPr>
        <w:pStyle w:val="Heading5"/>
        <w:spacing w:before="240" w:after="120"/>
        <w:rPr>
          <w:noProof/>
          <w:color w:val="FF0000"/>
        </w:rPr>
      </w:pPr>
      <w:bookmarkStart w:id="38" w:name="_Toc43836759"/>
      <w:r w:rsidRPr="00091CB7">
        <w:rPr>
          <w:sz w:val="16"/>
          <w:szCs w:val="16"/>
        </w:rPr>
        <w:t>T</w:t>
      </w:r>
      <w:r>
        <w:rPr>
          <w:sz w:val="16"/>
          <w:szCs w:val="16"/>
        </w:rPr>
        <w:t>ABEL</w:t>
      </w:r>
      <w:r w:rsidRPr="00091CB7">
        <w:rPr>
          <w:sz w:val="16"/>
          <w:szCs w:val="16"/>
        </w:rPr>
        <w:t xml:space="preserve"> </w:t>
      </w:r>
      <w:r w:rsidRPr="00091CB7">
        <w:rPr>
          <w:sz w:val="16"/>
          <w:szCs w:val="16"/>
        </w:rPr>
        <w:fldChar w:fldCharType="begin"/>
      </w:r>
      <w:r w:rsidRPr="00091CB7">
        <w:rPr>
          <w:sz w:val="16"/>
          <w:szCs w:val="16"/>
        </w:rPr>
        <w:instrText xml:space="preserve"> SEQ Tabel \* ROMAN </w:instrText>
      </w:r>
      <w:r w:rsidRPr="00091CB7">
        <w:rPr>
          <w:sz w:val="16"/>
          <w:szCs w:val="16"/>
        </w:rPr>
        <w:fldChar w:fldCharType="separate"/>
      </w:r>
      <w:r w:rsidR="00C47C65">
        <w:rPr>
          <w:noProof/>
          <w:sz w:val="16"/>
          <w:szCs w:val="16"/>
        </w:rPr>
        <w:t>II</w:t>
      </w:r>
      <w:r w:rsidRPr="00091CB7">
        <w:rPr>
          <w:sz w:val="16"/>
          <w:szCs w:val="16"/>
        </w:rPr>
        <w:fldChar w:fldCharType="end"/>
      </w:r>
      <w:r>
        <w:rPr>
          <w:noProof/>
          <w:sz w:val="16"/>
          <w:szCs w:val="16"/>
        </w:rPr>
        <w:t xml:space="preserve">. </w:t>
      </w:r>
      <w:r w:rsidR="000A217F" w:rsidRPr="00091CB7">
        <w:rPr>
          <w:noProof/>
          <w:sz w:val="16"/>
          <w:szCs w:val="16"/>
        </w:rPr>
        <w:t>Confidence Interval Berdasarkan Responden Memahami Pembangkit Listrik Virtual</w:t>
      </w:r>
      <w:bookmarkEnd w:id="38"/>
    </w:p>
    <w:tbl>
      <w:tblPr>
        <w:tblStyle w:val="TableGrid"/>
        <w:tblW w:w="0" w:type="auto"/>
        <w:jc w:val="center"/>
        <w:tblLook w:val="04A0" w:firstRow="1" w:lastRow="0" w:firstColumn="1" w:lastColumn="0" w:noHBand="0" w:noVBand="1"/>
      </w:tblPr>
      <w:tblGrid>
        <w:gridCol w:w="444"/>
        <w:gridCol w:w="1793"/>
        <w:gridCol w:w="841"/>
        <w:gridCol w:w="873"/>
        <w:gridCol w:w="1075"/>
      </w:tblGrid>
      <w:tr w:rsidR="000A0863" w:rsidRPr="00091CB7" w14:paraId="2BAAF517" w14:textId="77777777" w:rsidTr="0005661F">
        <w:trPr>
          <w:trHeight w:val="330"/>
          <w:jc w:val="center"/>
        </w:trPr>
        <w:tc>
          <w:tcPr>
            <w:tcW w:w="536" w:type="dxa"/>
            <w:vAlign w:val="center"/>
          </w:tcPr>
          <w:p w14:paraId="55A5739D" w14:textId="77777777" w:rsidR="000A0863" w:rsidRPr="00091CB7" w:rsidRDefault="000A0863" w:rsidP="0005661F">
            <w:pPr>
              <w:rPr>
                <w:rFonts w:ascii="Times New Roman" w:hAnsi="Times New Roman"/>
                <w:b/>
                <w:bCs/>
                <w:noProof/>
                <w:sz w:val="16"/>
                <w:szCs w:val="16"/>
              </w:rPr>
            </w:pPr>
            <w:r w:rsidRPr="00091CB7">
              <w:rPr>
                <w:rFonts w:ascii="Times New Roman" w:hAnsi="Times New Roman"/>
                <w:b/>
                <w:bCs/>
                <w:noProof/>
                <w:sz w:val="16"/>
                <w:szCs w:val="16"/>
              </w:rPr>
              <w:t>No</w:t>
            </w:r>
          </w:p>
        </w:tc>
        <w:tc>
          <w:tcPr>
            <w:tcW w:w="3337" w:type="dxa"/>
            <w:vAlign w:val="center"/>
          </w:tcPr>
          <w:p w14:paraId="4751342A" w14:textId="77777777" w:rsidR="000A0863" w:rsidRPr="00091CB7" w:rsidRDefault="000A0863" w:rsidP="0005661F">
            <w:pPr>
              <w:rPr>
                <w:rFonts w:ascii="Times New Roman" w:hAnsi="Times New Roman"/>
                <w:b/>
                <w:bCs/>
                <w:noProof/>
                <w:sz w:val="16"/>
                <w:szCs w:val="16"/>
              </w:rPr>
            </w:pPr>
            <w:r w:rsidRPr="00091CB7">
              <w:rPr>
                <w:rFonts w:ascii="Times New Roman" w:hAnsi="Times New Roman"/>
                <w:b/>
                <w:bCs/>
                <w:noProof/>
                <w:sz w:val="16"/>
                <w:szCs w:val="16"/>
              </w:rPr>
              <w:t>Parameter Penilaian</w:t>
            </w:r>
          </w:p>
        </w:tc>
        <w:tc>
          <w:tcPr>
            <w:tcW w:w="1340" w:type="dxa"/>
            <w:vAlign w:val="center"/>
          </w:tcPr>
          <w:p w14:paraId="114AF8D7" w14:textId="4B4270F8" w:rsidR="000A0863" w:rsidRPr="00091CB7" w:rsidRDefault="008907CE" w:rsidP="0005661F">
            <w:pPr>
              <w:rPr>
                <w:rFonts w:ascii="Times New Roman" w:hAnsi="Times New Roman"/>
                <w:b/>
                <w:bCs/>
                <w:noProof/>
                <w:sz w:val="16"/>
                <w:szCs w:val="16"/>
              </w:rPr>
            </w:pPr>
            <w:r w:rsidRPr="00091CB7">
              <w:rPr>
                <w:rFonts w:ascii="Times New Roman" w:hAnsi="Times New Roman"/>
                <w:b/>
                <w:bCs/>
                <w:i/>
                <w:iCs/>
                <w:noProof/>
                <w:sz w:val="16"/>
                <w:szCs w:val="16"/>
              </w:rPr>
              <w:t>Mean of Survey</w:t>
            </w:r>
          </w:p>
        </w:tc>
        <w:tc>
          <w:tcPr>
            <w:tcW w:w="1339" w:type="dxa"/>
            <w:vAlign w:val="center"/>
          </w:tcPr>
          <w:p w14:paraId="043911D2" w14:textId="77777777" w:rsidR="000A0863" w:rsidRPr="00091CB7" w:rsidRDefault="000A0863" w:rsidP="0005661F">
            <w:pPr>
              <w:rPr>
                <w:rFonts w:ascii="Times New Roman" w:hAnsi="Times New Roman"/>
                <w:b/>
                <w:bCs/>
                <w:i/>
                <w:iCs/>
                <w:noProof/>
                <w:sz w:val="16"/>
                <w:szCs w:val="16"/>
              </w:rPr>
            </w:pPr>
            <w:r w:rsidRPr="00091CB7">
              <w:rPr>
                <w:rFonts w:ascii="Times New Roman" w:hAnsi="Times New Roman"/>
                <w:b/>
                <w:bCs/>
                <w:i/>
                <w:iCs/>
                <w:noProof/>
                <w:sz w:val="16"/>
                <w:szCs w:val="16"/>
              </w:rPr>
              <w:t>Margin of Error</w:t>
            </w:r>
          </w:p>
        </w:tc>
        <w:tc>
          <w:tcPr>
            <w:tcW w:w="1376" w:type="dxa"/>
            <w:vAlign w:val="center"/>
          </w:tcPr>
          <w:p w14:paraId="1C6D643B" w14:textId="77777777" w:rsidR="000A0863" w:rsidRPr="00091CB7" w:rsidRDefault="000A0863" w:rsidP="0005661F">
            <w:pPr>
              <w:rPr>
                <w:rFonts w:ascii="Times New Roman" w:hAnsi="Times New Roman"/>
                <w:b/>
                <w:bCs/>
                <w:i/>
                <w:iCs/>
                <w:noProof/>
                <w:sz w:val="16"/>
                <w:szCs w:val="16"/>
              </w:rPr>
            </w:pPr>
            <w:r w:rsidRPr="00091CB7">
              <w:rPr>
                <w:rFonts w:ascii="Times New Roman" w:hAnsi="Times New Roman"/>
                <w:b/>
                <w:bCs/>
                <w:i/>
                <w:iCs/>
                <w:noProof/>
                <w:sz w:val="16"/>
                <w:szCs w:val="16"/>
              </w:rPr>
              <w:t>Confidence Interval</w:t>
            </w:r>
          </w:p>
        </w:tc>
      </w:tr>
      <w:tr w:rsidR="000A0863" w:rsidRPr="00091CB7" w14:paraId="0FAB4AB9" w14:textId="77777777" w:rsidTr="0005661F">
        <w:trPr>
          <w:jc w:val="center"/>
        </w:trPr>
        <w:tc>
          <w:tcPr>
            <w:tcW w:w="536" w:type="dxa"/>
            <w:vAlign w:val="center"/>
          </w:tcPr>
          <w:p w14:paraId="58893C09"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1.</w:t>
            </w:r>
          </w:p>
        </w:tc>
        <w:tc>
          <w:tcPr>
            <w:tcW w:w="3337" w:type="dxa"/>
            <w:vAlign w:val="center"/>
          </w:tcPr>
          <w:p w14:paraId="23D10674" w14:textId="074C9AA6" w:rsidR="000A0863" w:rsidRPr="00091CB7" w:rsidRDefault="000A0863" w:rsidP="0005661F">
            <w:pPr>
              <w:jc w:val="left"/>
              <w:rPr>
                <w:rFonts w:ascii="Times New Roman" w:hAnsi="Times New Roman"/>
                <w:noProof/>
                <w:sz w:val="16"/>
                <w:szCs w:val="16"/>
              </w:rPr>
            </w:pPr>
            <w:r w:rsidRPr="00091CB7">
              <w:rPr>
                <w:rFonts w:ascii="Times New Roman" w:hAnsi="Times New Roman"/>
                <w:noProof/>
                <w:sz w:val="16"/>
                <w:szCs w:val="16"/>
              </w:rPr>
              <w:t>Mampu mempelajari alur kerja dari platform dengan singkat</w:t>
            </w:r>
          </w:p>
        </w:tc>
        <w:tc>
          <w:tcPr>
            <w:tcW w:w="1340" w:type="dxa"/>
            <w:vAlign w:val="center"/>
          </w:tcPr>
          <w:p w14:paraId="24F15A2C"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4,2</w:t>
            </w:r>
          </w:p>
        </w:tc>
        <w:tc>
          <w:tcPr>
            <w:tcW w:w="1339" w:type="dxa"/>
            <w:vAlign w:val="center"/>
          </w:tcPr>
          <w:p w14:paraId="5A1D0F24"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0,3066</w:t>
            </w:r>
          </w:p>
        </w:tc>
        <w:tc>
          <w:tcPr>
            <w:tcW w:w="1376" w:type="dxa"/>
            <w:vAlign w:val="center"/>
          </w:tcPr>
          <w:p w14:paraId="27DACB05"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3,8934 - 4,5066</w:t>
            </w:r>
          </w:p>
        </w:tc>
      </w:tr>
      <w:tr w:rsidR="000A0863" w:rsidRPr="00091CB7" w14:paraId="4A5867B4" w14:textId="77777777" w:rsidTr="0005661F">
        <w:trPr>
          <w:jc w:val="center"/>
        </w:trPr>
        <w:tc>
          <w:tcPr>
            <w:tcW w:w="536" w:type="dxa"/>
            <w:vAlign w:val="center"/>
          </w:tcPr>
          <w:p w14:paraId="395E4EC2"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2.</w:t>
            </w:r>
          </w:p>
        </w:tc>
        <w:tc>
          <w:tcPr>
            <w:tcW w:w="3337" w:type="dxa"/>
            <w:vAlign w:val="center"/>
          </w:tcPr>
          <w:p w14:paraId="7200411D" w14:textId="5BEE9427" w:rsidR="000A0863" w:rsidRPr="00091CB7" w:rsidRDefault="000A0863" w:rsidP="0005661F">
            <w:pPr>
              <w:jc w:val="left"/>
              <w:rPr>
                <w:rFonts w:ascii="Times New Roman" w:hAnsi="Times New Roman"/>
                <w:noProof/>
                <w:sz w:val="16"/>
                <w:szCs w:val="16"/>
              </w:rPr>
            </w:pPr>
            <w:r w:rsidRPr="00091CB7">
              <w:rPr>
                <w:rFonts w:ascii="Times New Roman" w:hAnsi="Times New Roman"/>
                <w:noProof/>
                <w:sz w:val="16"/>
                <w:szCs w:val="16"/>
              </w:rPr>
              <w:t xml:space="preserve">Mampu memahami fitur yang terdapat pada </w:t>
            </w:r>
            <w:r w:rsidR="0092635A" w:rsidRPr="00091CB7">
              <w:rPr>
                <w:rFonts w:ascii="Times New Roman" w:hAnsi="Times New Roman"/>
                <w:i/>
                <w:iCs/>
                <w:noProof/>
                <w:sz w:val="16"/>
                <w:szCs w:val="16"/>
              </w:rPr>
              <w:t>node</w:t>
            </w:r>
            <w:r w:rsidR="00553451" w:rsidRPr="00091CB7">
              <w:rPr>
                <w:rFonts w:ascii="Times New Roman" w:hAnsi="Times New Roman"/>
                <w:i/>
                <w:iCs/>
                <w:noProof/>
                <w:sz w:val="16"/>
                <w:szCs w:val="16"/>
              </w:rPr>
              <w:t xml:space="preserve"> editor</w:t>
            </w:r>
          </w:p>
        </w:tc>
        <w:tc>
          <w:tcPr>
            <w:tcW w:w="1340" w:type="dxa"/>
            <w:vAlign w:val="center"/>
          </w:tcPr>
          <w:p w14:paraId="0ECEF12C"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3,8</w:t>
            </w:r>
          </w:p>
        </w:tc>
        <w:tc>
          <w:tcPr>
            <w:tcW w:w="1339" w:type="dxa"/>
            <w:vAlign w:val="center"/>
          </w:tcPr>
          <w:p w14:paraId="3406CD5F"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0,751</w:t>
            </w:r>
          </w:p>
        </w:tc>
        <w:tc>
          <w:tcPr>
            <w:tcW w:w="1376" w:type="dxa"/>
            <w:vAlign w:val="center"/>
          </w:tcPr>
          <w:p w14:paraId="04018BAF"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3,049 – 4,551</w:t>
            </w:r>
          </w:p>
        </w:tc>
      </w:tr>
      <w:tr w:rsidR="000A0863" w:rsidRPr="00091CB7" w14:paraId="624D9C8E" w14:textId="77777777" w:rsidTr="0005661F">
        <w:trPr>
          <w:jc w:val="center"/>
        </w:trPr>
        <w:tc>
          <w:tcPr>
            <w:tcW w:w="536" w:type="dxa"/>
            <w:vAlign w:val="center"/>
          </w:tcPr>
          <w:p w14:paraId="3C8F47E5"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3.</w:t>
            </w:r>
          </w:p>
        </w:tc>
        <w:tc>
          <w:tcPr>
            <w:tcW w:w="3337" w:type="dxa"/>
            <w:vAlign w:val="center"/>
          </w:tcPr>
          <w:p w14:paraId="5FC5FE6C" w14:textId="3BC74853" w:rsidR="000A0863" w:rsidRPr="00091CB7" w:rsidRDefault="000A0863" w:rsidP="0005661F">
            <w:pPr>
              <w:jc w:val="left"/>
              <w:rPr>
                <w:rFonts w:ascii="Times New Roman" w:hAnsi="Times New Roman"/>
                <w:noProof/>
                <w:sz w:val="16"/>
                <w:szCs w:val="16"/>
              </w:rPr>
            </w:pPr>
            <w:r w:rsidRPr="00091CB7">
              <w:rPr>
                <w:rFonts w:ascii="Times New Roman" w:hAnsi="Times New Roman"/>
                <w:noProof/>
                <w:sz w:val="16"/>
                <w:szCs w:val="16"/>
              </w:rPr>
              <w:t xml:space="preserve">Penggunaan </w:t>
            </w:r>
            <w:r w:rsidR="0092635A" w:rsidRPr="00091CB7">
              <w:rPr>
                <w:rFonts w:ascii="Times New Roman" w:hAnsi="Times New Roman"/>
                <w:i/>
                <w:iCs/>
                <w:noProof/>
                <w:sz w:val="16"/>
                <w:szCs w:val="16"/>
              </w:rPr>
              <w:t>node</w:t>
            </w:r>
            <w:r w:rsidR="00553451" w:rsidRPr="00091CB7">
              <w:rPr>
                <w:rFonts w:ascii="Times New Roman" w:hAnsi="Times New Roman"/>
                <w:i/>
                <w:iCs/>
                <w:noProof/>
                <w:sz w:val="16"/>
                <w:szCs w:val="16"/>
              </w:rPr>
              <w:t xml:space="preserve"> editor</w:t>
            </w:r>
            <w:r w:rsidRPr="00091CB7">
              <w:rPr>
                <w:rFonts w:ascii="Times New Roman" w:hAnsi="Times New Roman"/>
                <w:noProof/>
                <w:sz w:val="16"/>
                <w:szCs w:val="16"/>
              </w:rPr>
              <w:t xml:space="preserve"> dapat mendukung konfigurasi pada platform</w:t>
            </w:r>
          </w:p>
        </w:tc>
        <w:tc>
          <w:tcPr>
            <w:tcW w:w="1340" w:type="dxa"/>
            <w:vAlign w:val="center"/>
          </w:tcPr>
          <w:p w14:paraId="49BE5418"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4,4</w:t>
            </w:r>
          </w:p>
        </w:tc>
        <w:tc>
          <w:tcPr>
            <w:tcW w:w="1339" w:type="dxa"/>
            <w:vAlign w:val="center"/>
          </w:tcPr>
          <w:p w14:paraId="25ACF4E9"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0,3755</w:t>
            </w:r>
          </w:p>
        </w:tc>
        <w:tc>
          <w:tcPr>
            <w:tcW w:w="1376" w:type="dxa"/>
            <w:vAlign w:val="center"/>
          </w:tcPr>
          <w:p w14:paraId="773C6077"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4,0245 – 4,7755</w:t>
            </w:r>
          </w:p>
        </w:tc>
      </w:tr>
      <w:tr w:rsidR="000A0863" w:rsidRPr="00091CB7" w14:paraId="48FBFFB6" w14:textId="77777777" w:rsidTr="0005661F">
        <w:trPr>
          <w:jc w:val="center"/>
        </w:trPr>
        <w:tc>
          <w:tcPr>
            <w:tcW w:w="536" w:type="dxa"/>
            <w:vAlign w:val="center"/>
          </w:tcPr>
          <w:p w14:paraId="567BE002"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4.</w:t>
            </w:r>
          </w:p>
        </w:tc>
        <w:tc>
          <w:tcPr>
            <w:tcW w:w="3337" w:type="dxa"/>
            <w:vAlign w:val="center"/>
          </w:tcPr>
          <w:p w14:paraId="694D8032" w14:textId="0261B48A" w:rsidR="000A0863" w:rsidRPr="00091CB7" w:rsidRDefault="000A0863" w:rsidP="0005661F">
            <w:pPr>
              <w:jc w:val="left"/>
              <w:rPr>
                <w:rFonts w:ascii="Times New Roman" w:hAnsi="Times New Roman"/>
                <w:noProof/>
                <w:sz w:val="16"/>
                <w:szCs w:val="16"/>
              </w:rPr>
            </w:pPr>
            <w:r w:rsidRPr="00091CB7">
              <w:rPr>
                <w:rFonts w:ascii="Times New Roman" w:hAnsi="Times New Roman"/>
                <w:noProof/>
                <w:sz w:val="16"/>
                <w:szCs w:val="16"/>
              </w:rPr>
              <w:t xml:space="preserve">Mampu mempelajari penggunaan </w:t>
            </w:r>
            <w:r w:rsidR="0092635A" w:rsidRPr="00091CB7">
              <w:rPr>
                <w:rFonts w:ascii="Times New Roman" w:hAnsi="Times New Roman"/>
                <w:i/>
                <w:iCs/>
                <w:noProof/>
                <w:sz w:val="16"/>
                <w:szCs w:val="16"/>
              </w:rPr>
              <w:t>node</w:t>
            </w:r>
            <w:r w:rsidR="00553451" w:rsidRPr="00091CB7">
              <w:rPr>
                <w:rFonts w:ascii="Times New Roman" w:hAnsi="Times New Roman"/>
                <w:i/>
                <w:iCs/>
                <w:noProof/>
                <w:sz w:val="16"/>
                <w:szCs w:val="16"/>
              </w:rPr>
              <w:t xml:space="preserve"> editor</w:t>
            </w:r>
            <w:r w:rsidRPr="00091CB7">
              <w:rPr>
                <w:rFonts w:ascii="Times New Roman" w:hAnsi="Times New Roman"/>
                <w:noProof/>
                <w:sz w:val="16"/>
                <w:szCs w:val="16"/>
              </w:rPr>
              <w:t xml:space="preserve"> dengan singkat</w:t>
            </w:r>
          </w:p>
        </w:tc>
        <w:tc>
          <w:tcPr>
            <w:tcW w:w="1340" w:type="dxa"/>
            <w:vAlign w:val="center"/>
          </w:tcPr>
          <w:p w14:paraId="5D3BE557"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3,8</w:t>
            </w:r>
          </w:p>
        </w:tc>
        <w:tc>
          <w:tcPr>
            <w:tcW w:w="1339" w:type="dxa"/>
            <w:vAlign w:val="center"/>
          </w:tcPr>
          <w:p w14:paraId="5DDA1903"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0,5736</w:t>
            </w:r>
          </w:p>
        </w:tc>
        <w:tc>
          <w:tcPr>
            <w:tcW w:w="1376" w:type="dxa"/>
            <w:vAlign w:val="center"/>
          </w:tcPr>
          <w:p w14:paraId="12FE8333"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3,2264 – 4,3736</w:t>
            </w:r>
          </w:p>
        </w:tc>
      </w:tr>
      <w:tr w:rsidR="000A0863" w:rsidRPr="00091CB7" w14:paraId="2D3C5188" w14:textId="77777777" w:rsidTr="0005661F">
        <w:trPr>
          <w:jc w:val="center"/>
        </w:trPr>
        <w:tc>
          <w:tcPr>
            <w:tcW w:w="536" w:type="dxa"/>
            <w:vAlign w:val="center"/>
          </w:tcPr>
          <w:p w14:paraId="068DCE33"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5.</w:t>
            </w:r>
          </w:p>
        </w:tc>
        <w:tc>
          <w:tcPr>
            <w:tcW w:w="3337" w:type="dxa"/>
            <w:vAlign w:val="center"/>
          </w:tcPr>
          <w:p w14:paraId="092C2F48" w14:textId="38055AAF" w:rsidR="000A0863" w:rsidRPr="00091CB7" w:rsidRDefault="000A0863" w:rsidP="0005661F">
            <w:pPr>
              <w:jc w:val="left"/>
              <w:rPr>
                <w:rFonts w:ascii="Times New Roman" w:hAnsi="Times New Roman"/>
                <w:noProof/>
                <w:sz w:val="16"/>
                <w:szCs w:val="16"/>
              </w:rPr>
            </w:pPr>
            <w:r w:rsidRPr="00091CB7">
              <w:rPr>
                <w:rFonts w:ascii="Times New Roman" w:hAnsi="Times New Roman"/>
                <w:noProof/>
                <w:sz w:val="16"/>
                <w:szCs w:val="16"/>
              </w:rPr>
              <w:t xml:space="preserve">Dibutuhkan training dalam mengoperasikan </w:t>
            </w:r>
            <w:r w:rsidR="0092635A" w:rsidRPr="00091CB7">
              <w:rPr>
                <w:rFonts w:ascii="Times New Roman" w:hAnsi="Times New Roman"/>
                <w:i/>
                <w:iCs/>
                <w:noProof/>
                <w:sz w:val="16"/>
                <w:szCs w:val="16"/>
              </w:rPr>
              <w:t>node</w:t>
            </w:r>
            <w:r w:rsidR="00553451" w:rsidRPr="00091CB7">
              <w:rPr>
                <w:rFonts w:ascii="Times New Roman" w:hAnsi="Times New Roman"/>
                <w:i/>
                <w:iCs/>
                <w:noProof/>
                <w:sz w:val="16"/>
                <w:szCs w:val="16"/>
              </w:rPr>
              <w:t xml:space="preserve"> editor</w:t>
            </w:r>
          </w:p>
        </w:tc>
        <w:tc>
          <w:tcPr>
            <w:tcW w:w="1340" w:type="dxa"/>
            <w:vAlign w:val="center"/>
          </w:tcPr>
          <w:p w14:paraId="7F1E8BD5"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4,6</w:t>
            </w:r>
          </w:p>
        </w:tc>
        <w:tc>
          <w:tcPr>
            <w:tcW w:w="1339" w:type="dxa"/>
            <w:vAlign w:val="center"/>
          </w:tcPr>
          <w:p w14:paraId="51E770CD"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 xml:space="preserve">0,3755 </w:t>
            </w:r>
          </w:p>
        </w:tc>
        <w:tc>
          <w:tcPr>
            <w:tcW w:w="1376" w:type="dxa"/>
            <w:vAlign w:val="center"/>
          </w:tcPr>
          <w:p w14:paraId="36DF3D38"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4,2245 – 4,9755</w:t>
            </w:r>
          </w:p>
        </w:tc>
      </w:tr>
      <w:tr w:rsidR="000A0863" w:rsidRPr="00091CB7" w14:paraId="47931EF0" w14:textId="77777777" w:rsidTr="0005661F">
        <w:trPr>
          <w:jc w:val="center"/>
        </w:trPr>
        <w:tc>
          <w:tcPr>
            <w:tcW w:w="536" w:type="dxa"/>
            <w:vAlign w:val="center"/>
          </w:tcPr>
          <w:p w14:paraId="7E108D1E"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6.</w:t>
            </w:r>
          </w:p>
        </w:tc>
        <w:tc>
          <w:tcPr>
            <w:tcW w:w="3337" w:type="dxa"/>
            <w:vAlign w:val="center"/>
          </w:tcPr>
          <w:p w14:paraId="5C02B960" w14:textId="77777777" w:rsidR="000A0863" w:rsidRPr="00091CB7" w:rsidRDefault="000A0863" w:rsidP="0005661F">
            <w:pPr>
              <w:jc w:val="left"/>
              <w:rPr>
                <w:rFonts w:ascii="Times New Roman" w:hAnsi="Times New Roman"/>
                <w:noProof/>
                <w:sz w:val="16"/>
                <w:szCs w:val="16"/>
              </w:rPr>
            </w:pPr>
            <w:r w:rsidRPr="00091CB7">
              <w:rPr>
                <w:rFonts w:ascii="Times New Roman" w:hAnsi="Times New Roman"/>
                <w:noProof/>
                <w:sz w:val="16"/>
                <w:szCs w:val="16"/>
              </w:rPr>
              <w:t>Tampilan antarmuka pada setiap klien secara keseluruhan menarik</w:t>
            </w:r>
          </w:p>
        </w:tc>
        <w:tc>
          <w:tcPr>
            <w:tcW w:w="1340" w:type="dxa"/>
            <w:vAlign w:val="center"/>
          </w:tcPr>
          <w:p w14:paraId="6F8E6CEB"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3,6</w:t>
            </w:r>
          </w:p>
        </w:tc>
        <w:tc>
          <w:tcPr>
            <w:tcW w:w="1339" w:type="dxa"/>
            <w:vAlign w:val="center"/>
          </w:tcPr>
          <w:p w14:paraId="45F5536E"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0,3755</w:t>
            </w:r>
          </w:p>
        </w:tc>
        <w:tc>
          <w:tcPr>
            <w:tcW w:w="1376" w:type="dxa"/>
            <w:vAlign w:val="center"/>
          </w:tcPr>
          <w:p w14:paraId="6F8E77B4"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3,2245 – 3,9755</w:t>
            </w:r>
          </w:p>
        </w:tc>
      </w:tr>
      <w:tr w:rsidR="000A0863" w:rsidRPr="00091CB7" w14:paraId="4A254EB6" w14:textId="77777777" w:rsidTr="0005661F">
        <w:trPr>
          <w:jc w:val="center"/>
        </w:trPr>
        <w:tc>
          <w:tcPr>
            <w:tcW w:w="536" w:type="dxa"/>
            <w:vAlign w:val="center"/>
          </w:tcPr>
          <w:p w14:paraId="7216C26A"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7.</w:t>
            </w:r>
          </w:p>
        </w:tc>
        <w:tc>
          <w:tcPr>
            <w:tcW w:w="3337" w:type="dxa"/>
            <w:vAlign w:val="center"/>
          </w:tcPr>
          <w:p w14:paraId="6E2D458E" w14:textId="57456D87" w:rsidR="000A0863" w:rsidRPr="00091CB7" w:rsidRDefault="000A0863" w:rsidP="0005661F">
            <w:pPr>
              <w:jc w:val="left"/>
              <w:rPr>
                <w:rFonts w:ascii="Times New Roman" w:hAnsi="Times New Roman"/>
                <w:noProof/>
                <w:sz w:val="16"/>
                <w:szCs w:val="16"/>
              </w:rPr>
            </w:pPr>
            <w:r w:rsidRPr="00091CB7">
              <w:rPr>
                <w:rFonts w:ascii="Times New Roman" w:hAnsi="Times New Roman"/>
                <w:noProof/>
                <w:sz w:val="16"/>
                <w:szCs w:val="16"/>
              </w:rPr>
              <w:t xml:space="preserve">Tampilan </w:t>
            </w:r>
            <w:r w:rsidR="0092635A" w:rsidRPr="00091CB7">
              <w:rPr>
                <w:rFonts w:ascii="Times New Roman" w:hAnsi="Times New Roman"/>
                <w:i/>
                <w:iCs/>
                <w:noProof/>
                <w:sz w:val="16"/>
                <w:szCs w:val="16"/>
              </w:rPr>
              <w:t>node</w:t>
            </w:r>
            <w:r w:rsidR="00553451" w:rsidRPr="00091CB7">
              <w:rPr>
                <w:rFonts w:ascii="Times New Roman" w:hAnsi="Times New Roman"/>
                <w:i/>
                <w:iCs/>
                <w:noProof/>
                <w:sz w:val="16"/>
                <w:szCs w:val="16"/>
              </w:rPr>
              <w:t xml:space="preserve"> editor</w:t>
            </w:r>
            <w:r w:rsidRPr="00091CB7">
              <w:rPr>
                <w:rFonts w:ascii="Times New Roman" w:hAnsi="Times New Roman"/>
                <w:noProof/>
                <w:sz w:val="16"/>
                <w:szCs w:val="16"/>
              </w:rPr>
              <w:t xml:space="preserve"> secara keseluruhan mudah dipahami dan menarik</w:t>
            </w:r>
          </w:p>
        </w:tc>
        <w:tc>
          <w:tcPr>
            <w:tcW w:w="1340" w:type="dxa"/>
            <w:vAlign w:val="center"/>
          </w:tcPr>
          <w:p w14:paraId="59D24BE6"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3,8</w:t>
            </w:r>
          </w:p>
        </w:tc>
        <w:tc>
          <w:tcPr>
            <w:tcW w:w="1339" w:type="dxa"/>
            <w:vAlign w:val="center"/>
          </w:tcPr>
          <w:p w14:paraId="73B6A55F"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0,8939</w:t>
            </w:r>
          </w:p>
        </w:tc>
        <w:tc>
          <w:tcPr>
            <w:tcW w:w="1376" w:type="dxa"/>
            <w:vAlign w:val="center"/>
          </w:tcPr>
          <w:p w14:paraId="40F32027"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2,9061 – 4,6939</w:t>
            </w:r>
          </w:p>
        </w:tc>
      </w:tr>
      <w:tr w:rsidR="000A0863" w:rsidRPr="00091CB7" w14:paraId="4792A3CB" w14:textId="77777777" w:rsidTr="0005661F">
        <w:trPr>
          <w:jc w:val="center"/>
        </w:trPr>
        <w:tc>
          <w:tcPr>
            <w:tcW w:w="536" w:type="dxa"/>
            <w:vAlign w:val="center"/>
          </w:tcPr>
          <w:p w14:paraId="14496E17"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8.</w:t>
            </w:r>
          </w:p>
        </w:tc>
        <w:tc>
          <w:tcPr>
            <w:tcW w:w="3337" w:type="dxa"/>
            <w:vAlign w:val="center"/>
          </w:tcPr>
          <w:p w14:paraId="60113741" w14:textId="77777777" w:rsidR="000A0863" w:rsidRPr="00091CB7" w:rsidRDefault="000A0863" w:rsidP="0005661F">
            <w:pPr>
              <w:jc w:val="left"/>
              <w:rPr>
                <w:rFonts w:ascii="Times New Roman" w:hAnsi="Times New Roman"/>
                <w:noProof/>
                <w:sz w:val="16"/>
                <w:szCs w:val="16"/>
              </w:rPr>
            </w:pPr>
            <w:r w:rsidRPr="00091CB7">
              <w:rPr>
                <w:rFonts w:ascii="Times New Roman" w:hAnsi="Times New Roman"/>
                <w:noProof/>
                <w:sz w:val="16"/>
                <w:szCs w:val="16"/>
              </w:rPr>
              <w:t>Detail informasi yang ditampilkan pada tabel dan grafik sudah jelas</w:t>
            </w:r>
          </w:p>
        </w:tc>
        <w:tc>
          <w:tcPr>
            <w:tcW w:w="1340" w:type="dxa"/>
            <w:vAlign w:val="center"/>
          </w:tcPr>
          <w:p w14:paraId="0F819CB9"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4,4</w:t>
            </w:r>
          </w:p>
        </w:tc>
        <w:tc>
          <w:tcPr>
            <w:tcW w:w="1339" w:type="dxa"/>
            <w:vAlign w:val="center"/>
          </w:tcPr>
          <w:p w14:paraId="7A660C17"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0,3755</w:t>
            </w:r>
          </w:p>
        </w:tc>
        <w:tc>
          <w:tcPr>
            <w:tcW w:w="1376" w:type="dxa"/>
            <w:vAlign w:val="center"/>
          </w:tcPr>
          <w:p w14:paraId="37EAD8F9" w14:textId="77777777" w:rsidR="000A0863" w:rsidRPr="00091CB7" w:rsidRDefault="000A0863" w:rsidP="0005661F">
            <w:pPr>
              <w:rPr>
                <w:rFonts w:ascii="Times New Roman" w:hAnsi="Times New Roman"/>
                <w:noProof/>
                <w:sz w:val="16"/>
                <w:szCs w:val="16"/>
              </w:rPr>
            </w:pPr>
            <w:r w:rsidRPr="00091CB7">
              <w:rPr>
                <w:rFonts w:ascii="Times New Roman" w:hAnsi="Times New Roman"/>
                <w:noProof/>
                <w:sz w:val="16"/>
                <w:szCs w:val="16"/>
              </w:rPr>
              <w:t>4,0245 – 4,7755</w:t>
            </w:r>
          </w:p>
        </w:tc>
      </w:tr>
    </w:tbl>
    <w:p w14:paraId="10158D03" w14:textId="77777777" w:rsidR="00846215" w:rsidRDefault="00846215" w:rsidP="00846215">
      <w:pPr>
        <w:pStyle w:val="Heading4"/>
        <w:numPr>
          <w:ilvl w:val="0"/>
          <w:numId w:val="0"/>
        </w:numPr>
        <w:spacing w:before="0" w:after="0"/>
      </w:pPr>
    </w:p>
    <w:p w14:paraId="2D32AD5D" w14:textId="6ACE86C8" w:rsidR="0094571D" w:rsidRPr="00FC649A" w:rsidRDefault="0094571D" w:rsidP="00FC649A">
      <w:pPr>
        <w:pStyle w:val="Heading4"/>
      </w:pPr>
      <w:r w:rsidRPr="00FC649A">
        <w:t>Responden Tidak Memahami Pembangkit Listrik Virtual</w:t>
      </w:r>
    </w:p>
    <w:p w14:paraId="4C1DA4C2" w14:textId="6139D987" w:rsidR="000A0863" w:rsidRDefault="000A0863" w:rsidP="007C3215">
      <w:pPr>
        <w:pStyle w:val="BodyText"/>
        <w:spacing w:after="120"/>
        <w:ind w:left="-11"/>
        <w:rPr>
          <w:lang w:eastAsia="en-US"/>
        </w:rPr>
      </w:pPr>
      <w:r>
        <w:rPr>
          <w:lang w:eastAsia="en-US"/>
        </w:rPr>
        <w:t>Berdasarkan hasil kuesioner dengan 20 responden terdapat 15 responden yang tidak memahami konsep pembangkit listrik virtual</w:t>
      </w:r>
      <w:r w:rsidR="00846215">
        <w:rPr>
          <w:lang w:eastAsia="en-US"/>
        </w:rPr>
        <w:t xml:space="preserve"> </w:t>
      </w:r>
      <w:r w:rsidR="00846215" w:rsidRPr="000F5E9E">
        <w:rPr>
          <w:noProof/>
        </w:rPr>
        <w:t>(orang awam)</w:t>
      </w:r>
      <w:r>
        <w:rPr>
          <w:lang w:eastAsia="en-US"/>
        </w:rPr>
        <w:t xml:space="preserve">. Dari 15 responden tersebut, </w:t>
      </w:r>
      <w:r w:rsidR="0062707F">
        <w:rPr>
          <w:lang w:eastAsia="en-US"/>
        </w:rPr>
        <w:t>maka didapatkan</w:t>
      </w:r>
      <w:r>
        <w:rPr>
          <w:lang w:eastAsia="en-US"/>
        </w:rPr>
        <w:t xml:space="preserve"> </w:t>
      </w:r>
      <w:r w:rsidR="00846215" w:rsidRPr="008907CE">
        <w:rPr>
          <w:i/>
          <w:iCs/>
          <w:noProof/>
        </w:rPr>
        <w:t>Mean of Survey</w:t>
      </w:r>
      <w:r w:rsidR="00846215" w:rsidRPr="000F5E9E">
        <w:rPr>
          <w:noProof/>
        </w:rPr>
        <w:t xml:space="preserve"> dan standar deviasi dari tiap parameter yang dihasilkan dari penilaian terhadap penggunaan </w:t>
      </w:r>
      <w:r w:rsidR="00846215" w:rsidRPr="0092635A">
        <w:rPr>
          <w:i/>
          <w:iCs/>
          <w:noProof/>
        </w:rPr>
        <w:t>node</w:t>
      </w:r>
      <w:r w:rsidR="00846215" w:rsidRPr="00553451">
        <w:rPr>
          <w:i/>
          <w:iCs/>
          <w:noProof/>
        </w:rPr>
        <w:t xml:space="preserve"> editor</w:t>
      </w:r>
      <w:r w:rsidR="00846215" w:rsidRPr="000F5E9E">
        <w:rPr>
          <w:noProof/>
        </w:rPr>
        <w:t xml:space="preserve"> dan tampilan antarmuka pada setiap klien</w:t>
      </w:r>
      <w:r w:rsidR="00846215">
        <w:rPr>
          <w:lang w:eastAsia="en-US"/>
        </w:rPr>
        <w:t xml:space="preserve"> yang </w:t>
      </w:r>
      <w:r>
        <w:rPr>
          <w:lang w:eastAsia="en-US"/>
        </w:rPr>
        <w:t xml:space="preserve">dapat dilihat pada Gambar </w:t>
      </w:r>
      <w:r w:rsidR="006C1AA1">
        <w:rPr>
          <w:lang w:eastAsia="en-US"/>
        </w:rPr>
        <w:t>3</w:t>
      </w:r>
      <w:r w:rsidR="00657E6C">
        <w:rPr>
          <w:lang w:eastAsia="en-US"/>
        </w:rPr>
        <w:t>2</w:t>
      </w:r>
      <w:r>
        <w:rPr>
          <w:lang w:eastAsia="en-US"/>
        </w:rPr>
        <w:t>.</w:t>
      </w:r>
    </w:p>
    <w:p w14:paraId="40474B69" w14:textId="0E76AF79" w:rsidR="000A0863" w:rsidRDefault="00840451" w:rsidP="007A2226">
      <w:pPr>
        <w:pStyle w:val="BodyText"/>
        <w:spacing w:after="0"/>
        <w:ind w:left="-11" w:firstLine="0"/>
        <w:jc w:val="center"/>
        <w:rPr>
          <w:lang w:eastAsia="en-US"/>
        </w:rPr>
      </w:pPr>
      <w:r>
        <w:rPr>
          <w:noProof/>
          <w:lang w:eastAsia="en-US"/>
        </w:rPr>
        <w:drawing>
          <wp:inline distT="0" distB="0" distL="0" distR="0" wp14:anchorId="724C2857" wp14:editId="045B50E1">
            <wp:extent cx="2895114" cy="16383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43045" cy="1665424"/>
                    </a:xfrm>
                    <a:prstGeom prst="rect">
                      <a:avLst/>
                    </a:prstGeom>
                    <a:noFill/>
                  </pic:spPr>
                </pic:pic>
              </a:graphicData>
            </a:graphic>
          </wp:inline>
        </w:drawing>
      </w:r>
    </w:p>
    <w:p w14:paraId="3AAC18F4" w14:textId="22B92AFB" w:rsidR="00BA156B" w:rsidRPr="00BA156B" w:rsidRDefault="00BA156B" w:rsidP="006343E0">
      <w:pPr>
        <w:pStyle w:val="Caption"/>
        <w:spacing w:before="80" w:after="200"/>
        <w:rPr>
          <w:i w:val="0"/>
          <w:iCs w:val="0"/>
          <w:noProof/>
          <w:sz w:val="16"/>
          <w:szCs w:val="16"/>
        </w:rPr>
      </w:pPr>
      <w:bookmarkStart w:id="39" w:name="_Toc43839851"/>
      <w:r w:rsidRPr="00BA156B">
        <w:rPr>
          <w:i w:val="0"/>
          <w:iCs w:val="0"/>
          <w:noProof/>
          <w:sz w:val="16"/>
          <w:szCs w:val="16"/>
        </w:rPr>
        <w:t xml:space="preserve">Gambar </w:t>
      </w:r>
      <w:r w:rsidR="006C1AA1">
        <w:rPr>
          <w:i w:val="0"/>
          <w:iCs w:val="0"/>
          <w:noProof/>
          <w:sz w:val="16"/>
          <w:szCs w:val="16"/>
        </w:rPr>
        <w:t>3</w:t>
      </w:r>
      <w:r w:rsidR="00657E6C">
        <w:rPr>
          <w:i w:val="0"/>
          <w:iCs w:val="0"/>
          <w:noProof/>
          <w:sz w:val="16"/>
          <w:szCs w:val="16"/>
        </w:rPr>
        <w:t>2</w:t>
      </w:r>
      <w:r w:rsidRPr="00BA156B">
        <w:rPr>
          <w:i w:val="0"/>
          <w:iCs w:val="0"/>
          <w:noProof/>
          <w:sz w:val="16"/>
          <w:szCs w:val="16"/>
        </w:rPr>
        <w:t>. Grafik Data Hasil Kuesioner untuk Penilaian Berdasarkan Responden Tidak Memahami Pembangkit Listrik Virtual</w:t>
      </w:r>
      <w:bookmarkEnd w:id="39"/>
    </w:p>
    <w:p w14:paraId="467DD308" w14:textId="07A8D842" w:rsidR="006343E0" w:rsidRDefault="008907CE" w:rsidP="003938D6">
      <w:pPr>
        <w:spacing w:after="120"/>
        <w:ind w:firstLine="284"/>
        <w:jc w:val="both"/>
        <w:rPr>
          <w:noProof/>
        </w:rPr>
      </w:pPr>
      <w:r w:rsidRPr="008907CE">
        <w:rPr>
          <w:i/>
          <w:iCs/>
          <w:noProof/>
        </w:rPr>
        <w:t>Mean of Survey</w:t>
      </w:r>
      <w:r w:rsidR="00BA156B" w:rsidRPr="000F5E9E">
        <w:rPr>
          <w:noProof/>
        </w:rPr>
        <w:t xml:space="preserve"> dan standar deviasi yang yang telah diolah akan digunakan untuk menghitung </w:t>
      </w:r>
      <w:r w:rsidR="00BA156B" w:rsidRPr="000F5E9E">
        <w:rPr>
          <w:i/>
          <w:iCs/>
          <w:noProof/>
        </w:rPr>
        <w:t>confidence interval</w:t>
      </w:r>
      <w:r w:rsidR="00BA156B" w:rsidRPr="000F5E9E">
        <w:rPr>
          <w:noProof/>
        </w:rPr>
        <w:t xml:space="preserve"> pada setiap parameter. Dalam mencari </w:t>
      </w:r>
      <w:r w:rsidR="00BA156B" w:rsidRPr="000F5E9E">
        <w:rPr>
          <w:i/>
          <w:iCs/>
          <w:noProof/>
        </w:rPr>
        <w:t xml:space="preserve">confidence interval </w:t>
      </w:r>
      <w:r w:rsidR="00BA156B" w:rsidRPr="000F5E9E">
        <w:rPr>
          <w:noProof/>
        </w:rPr>
        <w:t xml:space="preserve">maka digunakan </w:t>
      </w:r>
      <w:r w:rsidR="00BA156B" w:rsidRPr="000F5E9E">
        <w:rPr>
          <w:i/>
          <w:iCs/>
          <w:noProof/>
        </w:rPr>
        <w:t xml:space="preserve">confidence level </w:t>
      </w:r>
      <w:r w:rsidR="00BA156B" w:rsidRPr="000F5E9E">
        <w:rPr>
          <w:noProof/>
        </w:rPr>
        <w:t>80% yang menghasilkan nilai T yaitu 1,345. Berikut ini adalah analisis hasil penilaian responden pada masing-masing parameter</w:t>
      </w:r>
      <w:r w:rsidR="00BA156B">
        <w:rPr>
          <w:noProof/>
        </w:rPr>
        <w:t xml:space="preserve"> yang diuji meliputi:</w:t>
      </w:r>
    </w:p>
    <w:p w14:paraId="229702A7" w14:textId="577E3EF4" w:rsidR="006343E0" w:rsidRDefault="00BA156B" w:rsidP="00830E8D">
      <w:pPr>
        <w:pStyle w:val="ListParagraph"/>
        <w:numPr>
          <w:ilvl w:val="0"/>
          <w:numId w:val="38"/>
        </w:numPr>
        <w:spacing w:after="120"/>
        <w:ind w:left="567" w:hanging="283"/>
        <w:jc w:val="both"/>
        <w:rPr>
          <w:rFonts w:ascii="Times New Roman" w:hAnsi="Times New Roman"/>
          <w:noProof/>
          <w:sz w:val="20"/>
          <w:szCs w:val="20"/>
        </w:rPr>
      </w:pPr>
      <w:r w:rsidRPr="006343E0">
        <w:rPr>
          <w:rFonts w:ascii="Times New Roman" w:hAnsi="Times New Roman"/>
          <w:noProof/>
          <w:sz w:val="20"/>
          <w:szCs w:val="20"/>
        </w:rPr>
        <w:t>Parameter pertama: Mampu mempelajari alur kerja dari platform dengan singkat</w:t>
      </w:r>
    </w:p>
    <w:p w14:paraId="7C05DC5E" w14:textId="0C2E021A" w:rsidR="006343E0" w:rsidRPr="006343E0" w:rsidRDefault="00BA156B" w:rsidP="00830E8D">
      <w:pPr>
        <w:pStyle w:val="ListParagraph"/>
        <w:spacing w:after="120"/>
        <w:ind w:left="567"/>
        <w:jc w:val="both"/>
        <w:rPr>
          <w:rFonts w:ascii="Times New Roman" w:hAnsi="Times New Roman"/>
          <w:noProof/>
          <w:sz w:val="20"/>
          <w:szCs w:val="20"/>
        </w:rPr>
      </w:pPr>
      <w:r w:rsidRPr="006343E0">
        <w:rPr>
          <w:rFonts w:ascii="Times New Roman" w:hAnsi="Times New Roman"/>
          <w:noProof/>
          <w:sz w:val="20"/>
          <w:szCs w:val="20"/>
        </w:rPr>
        <w:t xml:space="preserve">Pada parameter ini terlihat bahwa </w:t>
      </w:r>
      <w:r w:rsidR="008907CE" w:rsidRPr="008907CE">
        <w:rPr>
          <w:rFonts w:ascii="Times New Roman" w:hAnsi="Times New Roman"/>
          <w:i/>
          <w:iCs/>
          <w:noProof/>
          <w:sz w:val="20"/>
          <w:szCs w:val="20"/>
        </w:rPr>
        <w:t>Mean of Survey</w:t>
      </w:r>
      <w:r w:rsidRPr="006343E0">
        <w:rPr>
          <w:rFonts w:ascii="Times New Roman" w:hAnsi="Times New Roman"/>
          <w:noProof/>
          <w:sz w:val="20"/>
          <w:szCs w:val="20"/>
        </w:rPr>
        <w:t xml:space="preserve"> dan standar deviasi yang didapatkan yaitu 3,93 dan 0,5936. </w:t>
      </w:r>
      <w:r w:rsidR="00130547" w:rsidRPr="00716514">
        <w:rPr>
          <w:rFonts w:ascii="Times New Roman" w:hAnsi="Times New Roman"/>
          <w:i/>
          <w:iCs/>
          <w:noProof/>
          <w:sz w:val="20"/>
          <w:szCs w:val="20"/>
        </w:rPr>
        <w:t>C</w:t>
      </w:r>
      <w:r w:rsidRPr="006343E0">
        <w:rPr>
          <w:rFonts w:ascii="Times New Roman" w:hAnsi="Times New Roman"/>
          <w:i/>
          <w:iCs/>
          <w:noProof/>
          <w:sz w:val="20"/>
          <w:szCs w:val="20"/>
        </w:rPr>
        <w:t xml:space="preserve">onfidence interval </w:t>
      </w:r>
      <w:r w:rsidR="00130547">
        <w:rPr>
          <w:rFonts w:ascii="Times New Roman" w:hAnsi="Times New Roman"/>
          <w:noProof/>
          <w:sz w:val="20"/>
          <w:szCs w:val="20"/>
        </w:rPr>
        <w:t>me</w:t>
      </w:r>
      <w:r w:rsidR="00ED2463">
        <w:rPr>
          <w:rFonts w:ascii="Times New Roman" w:hAnsi="Times New Roman"/>
          <w:noProof/>
          <w:sz w:val="20"/>
          <w:szCs w:val="20"/>
        </w:rPr>
        <w:t>miliki</w:t>
      </w:r>
      <w:r w:rsidR="00130547">
        <w:rPr>
          <w:rFonts w:ascii="Times New Roman" w:hAnsi="Times New Roman"/>
          <w:noProof/>
          <w:sz w:val="20"/>
          <w:szCs w:val="20"/>
        </w:rPr>
        <w:t xml:space="preserve"> nilai </w:t>
      </w:r>
      <w:r w:rsidRPr="006343E0">
        <w:rPr>
          <w:rFonts w:ascii="Times New Roman" w:hAnsi="Times New Roman"/>
          <w:noProof/>
          <w:sz w:val="20"/>
          <w:szCs w:val="20"/>
        </w:rPr>
        <w:t xml:space="preserve">3,93 ± 0,2061 dengan rentang 3,7272 - 4,1395. Berdasarkan </w:t>
      </w:r>
      <w:r w:rsidR="008907CE" w:rsidRPr="008907CE">
        <w:rPr>
          <w:rFonts w:ascii="Times New Roman" w:hAnsi="Times New Roman"/>
          <w:i/>
          <w:iCs/>
          <w:noProof/>
          <w:sz w:val="20"/>
          <w:szCs w:val="20"/>
        </w:rPr>
        <w:t>Mean of Survey</w:t>
      </w:r>
      <w:r w:rsidRPr="006343E0">
        <w:rPr>
          <w:rFonts w:ascii="Times New Roman" w:hAnsi="Times New Roman"/>
          <w:noProof/>
          <w:sz w:val="20"/>
          <w:szCs w:val="20"/>
        </w:rPr>
        <w:t xml:space="preserve"> untuk parameter ini yaitu 3,93 maka dapat dikategorikan “Cukup”. Hal ini menunjukan bahwa beberapa responden sebagai orang awam kurang memahami alur kerja pada platform ini sehingga diperlukan panduan yang menggambarkan kerja sistem pada platform</w:t>
      </w:r>
      <w:r w:rsidR="00464554">
        <w:rPr>
          <w:rFonts w:ascii="Times New Roman" w:hAnsi="Times New Roman"/>
          <w:noProof/>
          <w:sz w:val="20"/>
          <w:szCs w:val="20"/>
        </w:rPr>
        <w:t xml:space="preserve"> </w:t>
      </w:r>
      <w:r w:rsidRPr="006343E0">
        <w:rPr>
          <w:rFonts w:ascii="Times New Roman" w:hAnsi="Times New Roman"/>
          <w:noProof/>
          <w:sz w:val="20"/>
          <w:szCs w:val="20"/>
        </w:rPr>
        <w:t>secara keseluruhan seperti tambahan menu navigasi.</w:t>
      </w:r>
    </w:p>
    <w:p w14:paraId="45AFC7DA" w14:textId="77739CAD" w:rsidR="006343E0" w:rsidRPr="006343E0" w:rsidRDefault="00BA156B" w:rsidP="00830E8D">
      <w:pPr>
        <w:pStyle w:val="ListParagraph"/>
        <w:numPr>
          <w:ilvl w:val="0"/>
          <w:numId w:val="38"/>
        </w:numPr>
        <w:spacing w:after="120"/>
        <w:ind w:left="567" w:hanging="283"/>
        <w:jc w:val="both"/>
        <w:rPr>
          <w:rFonts w:ascii="Times New Roman" w:hAnsi="Times New Roman"/>
          <w:noProof/>
          <w:sz w:val="20"/>
          <w:szCs w:val="20"/>
        </w:rPr>
      </w:pPr>
      <w:r w:rsidRPr="006343E0">
        <w:rPr>
          <w:rFonts w:ascii="Times New Roman" w:hAnsi="Times New Roman"/>
          <w:noProof/>
          <w:sz w:val="20"/>
          <w:szCs w:val="20"/>
        </w:rPr>
        <w:t xml:space="preserve">Parameter kedua: Mampu memahami fitur yang terdapat pada </w:t>
      </w:r>
      <w:r w:rsidR="0092635A" w:rsidRPr="0092635A">
        <w:rPr>
          <w:rFonts w:ascii="Times New Roman" w:hAnsi="Times New Roman"/>
          <w:i/>
          <w:iCs/>
          <w:noProof/>
          <w:sz w:val="20"/>
          <w:szCs w:val="20"/>
        </w:rPr>
        <w:t>node</w:t>
      </w:r>
      <w:r w:rsidR="00553451" w:rsidRPr="00553451">
        <w:rPr>
          <w:rFonts w:ascii="Times New Roman" w:hAnsi="Times New Roman"/>
          <w:i/>
          <w:iCs/>
          <w:noProof/>
          <w:sz w:val="20"/>
          <w:szCs w:val="20"/>
        </w:rPr>
        <w:t xml:space="preserve"> editor</w:t>
      </w:r>
    </w:p>
    <w:p w14:paraId="48D4B043" w14:textId="09301B8D" w:rsidR="006343E0" w:rsidRPr="006343E0" w:rsidRDefault="00BA156B" w:rsidP="00830E8D">
      <w:pPr>
        <w:pStyle w:val="ListParagraph"/>
        <w:spacing w:after="120"/>
        <w:ind w:left="567"/>
        <w:jc w:val="both"/>
        <w:rPr>
          <w:rFonts w:ascii="Times New Roman" w:hAnsi="Times New Roman"/>
          <w:noProof/>
          <w:sz w:val="20"/>
          <w:szCs w:val="20"/>
        </w:rPr>
      </w:pPr>
      <w:r w:rsidRPr="006343E0">
        <w:rPr>
          <w:rFonts w:ascii="Times New Roman" w:hAnsi="Times New Roman"/>
          <w:noProof/>
          <w:sz w:val="20"/>
          <w:szCs w:val="20"/>
        </w:rPr>
        <w:t xml:space="preserve">Pada parameter ini terlihat bahwa </w:t>
      </w:r>
      <w:r w:rsidR="008907CE" w:rsidRPr="008907CE">
        <w:rPr>
          <w:rFonts w:ascii="Times New Roman" w:hAnsi="Times New Roman"/>
          <w:i/>
          <w:iCs/>
          <w:noProof/>
          <w:sz w:val="20"/>
          <w:szCs w:val="20"/>
        </w:rPr>
        <w:t>Mean of Survey</w:t>
      </w:r>
      <w:r w:rsidRPr="006343E0">
        <w:rPr>
          <w:rFonts w:ascii="Times New Roman" w:hAnsi="Times New Roman"/>
          <w:noProof/>
          <w:sz w:val="20"/>
          <w:szCs w:val="20"/>
        </w:rPr>
        <w:t xml:space="preserve"> dan standar deviasi yang didapatkan yaitu 3,53 dan 0,8338. </w:t>
      </w:r>
      <w:r w:rsidRPr="006343E0">
        <w:rPr>
          <w:rFonts w:ascii="Times New Roman" w:hAnsi="Times New Roman"/>
          <w:i/>
          <w:iCs/>
          <w:noProof/>
          <w:sz w:val="20"/>
          <w:szCs w:val="20"/>
        </w:rPr>
        <w:t>Confidence interval</w:t>
      </w:r>
      <w:r w:rsidRPr="006343E0">
        <w:rPr>
          <w:rFonts w:ascii="Times New Roman" w:hAnsi="Times New Roman"/>
          <w:noProof/>
          <w:sz w:val="20"/>
          <w:szCs w:val="20"/>
        </w:rPr>
        <w:t xml:space="preserve"> yang dihasilkan yaitu 3,53 ± 0,2896 dengan rentang 3,2438 – 3,8229. Berdasarkan </w:t>
      </w:r>
      <w:r w:rsidR="008907CE" w:rsidRPr="008907CE">
        <w:rPr>
          <w:rFonts w:ascii="Times New Roman" w:hAnsi="Times New Roman"/>
          <w:i/>
          <w:iCs/>
          <w:noProof/>
          <w:sz w:val="20"/>
          <w:szCs w:val="20"/>
        </w:rPr>
        <w:t>Mean of Survey</w:t>
      </w:r>
      <w:r w:rsidRPr="006343E0">
        <w:rPr>
          <w:rFonts w:ascii="Times New Roman" w:hAnsi="Times New Roman"/>
          <w:noProof/>
          <w:sz w:val="20"/>
          <w:szCs w:val="20"/>
        </w:rPr>
        <w:t xml:space="preserve"> 3,53 maka dapat dikategorikan “Cukup”. Hal ini menunjukan bahwa fitur yang terdapat pada </w:t>
      </w:r>
      <w:r w:rsidR="0092635A" w:rsidRPr="0092635A">
        <w:rPr>
          <w:rFonts w:ascii="Times New Roman" w:hAnsi="Times New Roman"/>
          <w:i/>
          <w:iCs/>
          <w:noProof/>
          <w:sz w:val="20"/>
          <w:szCs w:val="20"/>
        </w:rPr>
        <w:t>node</w:t>
      </w:r>
      <w:r w:rsidR="00553451" w:rsidRPr="00553451">
        <w:rPr>
          <w:rFonts w:ascii="Times New Roman" w:hAnsi="Times New Roman"/>
          <w:i/>
          <w:iCs/>
          <w:noProof/>
          <w:sz w:val="20"/>
          <w:szCs w:val="20"/>
        </w:rPr>
        <w:t xml:space="preserve"> editor</w:t>
      </w:r>
      <w:r w:rsidRPr="006343E0">
        <w:rPr>
          <w:rFonts w:ascii="Times New Roman" w:hAnsi="Times New Roman"/>
          <w:noProof/>
          <w:sz w:val="20"/>
          <w:szCs w:val="20"/>
        </w:rPr>
        <w:t xml:space="preserve"> seperti </w:t>
      </w:r>
      <w:r w:rsidRPr="006343E0">
        <w:rPr>
          <w:rFonts w:ascii="Times New Roman" w:hAnsi="Times New Roman"/>
          <w:i/>
          <w:iCs/>
          <w:noProof/>
          <w:sz w:val="20"/>
          <w:szCs w:val="20"/>
        </w:rPr>
        <w:t xml:space="preserve">search, delete </w:t>
      </w:r>
      <w:r w:rsidRPr="006343E0">
        <w:rPr>
          <w:rFonts w:ascii="Times New Roman" w:hAnsi="Times New Roman"/>
          <w:noProof/>
          <w:sz w:val="20"/>
          <w:szCs w:val="20"/>
        </w:rPr>
        <w:t xml:space="preserve">dan </w:t>
      </w:r>
      <w:r w:rsidRPr="006343E0">
        <w:rPr>
          <w:rFonts w:ascii="Times New Roman" w:hAnsi="Times New Roman"/>
          <w:i/>
          <w:iCs/>
          <w:noProof/>
          <w:sz w:val="20"/>
          <w:szCs w:val="20"/>
        </w:rPr>
        <w:t xml:space="preserve">clone </w:t>
      </w:r>
      <w:r w:rsidRPr="006343E0">
        <w:rPr>
          <w:rFonts w:ascii="Times New Roman" w:hAnsi="Times New Roman"/>
          <w:noProof/>
          <w:sz w:val="20"/>
          <w:szCs w:val="20"/>
        </w:rPr>
        <w:t>kurang dapat dipahami bagi beberapa responden karena diperlukan panduan.</w:t>
      </w:r>
    </w:p>
    <w:p w14:paraId="2AC346E4" w14:textId="60C03243" w:rsidR="006343E0" w:rsidRPr="006343E0" w:rsidRDefault="00BA156B" w:rsidP="00830E8D">
      <w:pPr>
        <w:pStyle w:val="ListParagraph"/>
        <w:numPr>
          <w:ilvl w:val="0"/>
          <w:numId w:val="38"/>
        </w:numPr>
        <w:spacing w:after="120"/>
        <w:ind w:left="567" w:hanging="283"/>
        <w:jc w:val="both"/>
        <w:rPr>
          <w:rFonts w:ascii="Times New Roman" w:hAnsi="Times New Roman"/>
          <w:noProof/>
          <w:sz w:val="20"/>
          <w:szCs w:val="20"/>
        </w:rPr>
      </w:pPr>
      <w:r w:rsidRPr="006343E0">
        <w:rPr>
          <w:rFonts w:ascii="Times New Roman" w:hAnsi="Times New Roman"/>
          <w:noProof/>
          <w:sz w:val="20"/>
          <w:szCs w:val="20"/>
        </w:rPr>
        <w:t xml:space="preserve">Parameter ketiga: Penggunaan </w:t>
      </w:r>
      <w:r w:rsidR="0092635A" w:rsidRPr="0092635A">
        <w:rPr>
          <w:rFonts w:ascii="Times New Roman" w:hAnsi="Times New Roman"/>
          <w:i/>
          <w:iCs/>
          <w:noProof/>
          <w:sz w:val="20"/>
          <w:szCs w:val="20"/>
        </w:rPr>
        <w:t>node</w:t>
      </w:r>
      <w:r w:rsidR="00553451" w:rsidRPr="00553451">
        <w:rPr>
          <w:rFonts w:ascii="Times New Roman" w:hAnsi="Times New Roman"/>
          <w:i/>
          <w:iCs/>
          <w:noProof/>
          <w:sz w:val="20"/>
          <w:szCs w:val="20"/>
        </w:rPr>
        <w:t xml:space="preserve"> editor</w:t>
      </w:r>
      <w:r w:rsidRPr="006343E0">
        <w:rPr>
          <w:rFonts w:ascii="Times New Roman" w:hAnsi="Times New Roman"/>
          <w:noProof/>
          <w:sz w:val="20"/>
          <w:szCs w:val="20"/>
        </w:rPr>
        <w:t xml:space="preserve"> dapat mendukung konfigurasi pada platform</w:t>
      </w:r>
    </w:p>
    <w:p w14:paraId="2A403B40" w14:textId="7E2F7C66" w:rsidR="006343E0" w:rsidRPr="006343E0" w:rsidRDefault="00BA156B" w:rsidP="00830E8D">
      <w:pPr>
        <w:pStyle w:val="ListParagraph"/>
        <w:spacing w:after="120"/>
        <w:ind w:left="567"/>
        <w:jc w:val="both"/>
        <w:rPr>
          <w:rFonts w:ascii="Times New Roman" w:hAnsi="Times New Roman"/>
          <w:noProof/>
          <w:sz w:val="20"/>
          <w:szCs w:val="20"/>
        </w:rPr>
      </w:pPr>
      <w:r w:rsidRPr="006343E0">
        <w:rPr>
          <w:rFonts w:ascii="Times New Roman" w:hAnsi="Times New Roman"/>
          <w:noProof/>
          <w:sz w:val="20"/>
          <w:szCs w:val="20"/>
        </w:rPr>
        <w:lastRenderedPageBreak/>
        <w:t xml:space="preserve">Pada parameter ini terlihat bahwa </w:t>
      </w:r>
      <w:r w:rsidR="008907CE" w:rsidRPr="008907CE">
        <w:rPr>
          <w:rFonts w:ascii="Times New Roman" w:hAnsi="Times New Roman"/>
          <w:i/>
          <w:iCs/>
          <w:noProof/>
          <w:sz w:val="20"/>
          <w:szCs w:val="20"/>
        </w:rPr>
        <w:t>Mean of Survey</w:t>
      </w:r>
      <w:r w:rsidRPr="006343E0">
        <w:rPr>
          <w:rFonts w:ascii="Times New Roman" w:hAnsi="Times New Roman"/>
          <w:noProof/>
          <w:sz w:val="20"/>
          <w:szCs w:val="20"/>
        </w:rPr>
        <w:t xml:space="preserve"> dan standar deviasi yang didapatkan yaitu 4,33 dan 0,6172. </w:t>
      </w:r>
      <w:r w:rsidR="00716514">
        <w:rPr>
          <w:rFonts w:ascii="Times New Roman" w:hAnsi="Times New Roman"/>
          <w:i/>
          <w:iCs/>
          <w:noProof/>
          <w:sz w:val="20"/>
          <w:szCs w:val="20"/>
        </w:rPr>
        <w:t>C</w:t>
      </w:r>
      <w:r w:rsidRPr="006343E0">
        <w:rPr>
          <w:rFonts w:ascii="Times New Roman" w:hAnsi="Times New Roman"/>
          <w:i/>
          <w:iCs/>
          <w:noProof/>
          <w:sz w:val="20"/>
          <w:szCs w:val="20"/>
        </w:rPr>
        <w:t>onfidence interval</w:t>
      </w:r>
      <w:r w:rsidRPr="006343E0">
        <w:rPr>
          <w:rFonts w:ascii="Times New Roman" w:hAnsi="Times New Roman"/>
          <w:noProof/>
          <w:sz w:val="20"/>
          <w:szCs w:val="20"/>
        </w:rPr>
        <w:t xml:space="preserve"> </w:t>
      </w:r>
      <w:r w:rsidR="00716514">
        <w:rPr>
          <w:rFonts w:ascii="Times New Roman" w:hAnsi="Times New Roman"/>
          <w:noProof/>
          <w:sz w:val="20"/>
          <w:szCs w:val="20"/>
        </w:rPr>
        <w:t xml:space="preserve">yang dihasilkan yaitu </w:t>
      </w:r>
      <w:r w:rsidRPr="006343E0">
        <w:rPr>
          <w:rFonts w:ascii="Times New Roman" w:hAnsi="Times New Roman"/>
          <w:noProof/>
          <w:sz w:val="20"/>
          <w:szCs w:val="20"/>
        </w:rPr>
        <w:t xml:space="preserve">4,33 ± 0,2143 dengan rentang 4,119 – 4,5477. Berdasarkan </w:t>
      </w:r>
      <w:r w:rsidR="008907CE" w:rsidRPr="008907CE">
        <w:rPr>
          <w:rFonts w:ascii="Times New Roman" w:hAnsi="Times New Roman"/>
          <w:i/>
          <w:iCs/>
          <w:noProof/>
          <w:sz w:val="20"/>
          <w:szCs w:val="20"/>
        </w:rPr>
        <w:t>Mean of Survey</w:t>
      </w:r>
      <w:r w:rsidRPr="006343E0">
        <w:rPr>
          <w:rFonts w:ascii="Times New Roman" w:hAnsi="Times New Roman"/>
          <w:noProof/>
          <w:sz w:val="20"/>
          <w:szCs w:val="20"/>
        </w:rPr>
        <w:t xml:space="preserve"> 4,33 maka dapat dikategorikan “Setuju”. Hal ini menunjukan bahwa responden yang merupakan orang awam merasa terbantu dengan adanya </w:t>
      </w:r>
      <w:r w:rsidR="0092635A" w:rsidRPr="0092635A">
        <w:rPr>
          <w:rFonts w:ascii="Times New Roman" w:hAnsi="Times New Roman"/>
          <w:i/>
          <w:iCs/>
          <w:noProof/>
          <w:sz w:val="20"/>
          <w:szCs w:val="20"/>
        </w:rPr>
        <w:t>node</w:t>
      </w:r>
      <w:r w:rsidR="00553451" w:rsidRPr="00553451">
        <w:rPr>
          <w:rFonts w:ascii="Times New Roman" w:hAnsi="Times New Roman"/>
          <w:i/>
          <w:iCs/>
          <w:noProof/>
          <w:sz w:val="20"/>
          <w:szCs w:val="20"/>
        </w:rPr>
        <w:t xml:space="preserve"> editor</w:t>
      </w:r>
      <w:r w:rsidRPr="006343E0">
        <w:rPr>
          <w:rFonts w:ascii="Times New Roman" w:hAnsi="Times New Roman"/>
          <w:noProof/>
          <w:sz w:val="20"/>
          <w:szCs w:val="20"/>
        </w:rPr>
        <w:t xml:space="preserve"> yang dapat mendukung konfigurasi pada platform </w:t>
      </w:r>
      <w:r w:rsidR="00464554">
        <w:rPr>
          <w:rFonts w:ascii="Times New Roman" w:hAnsi="Times New Roman"/>
          <w:noProof/>
          <w:sz w:val="20"/>
          <w:szCs w:val="20"/>
        </w:rPr>
        <w:t xml:space="preserve">ini </w:t>
      </w:r>
      <w:r w:rsidRPr="006343E0">
        <w:rPr>
          <w:rFonts w:ascii="Times New Roman" w:hAnsi="Times New Roman"/>
          <w:noProof/>
          <w:sz w:val="20"/>
          <w:szCs w:val="20"/>
        </w:rPr>
        <w:t>meskipun ketika mengoperasikannya perlu waktu untuk menjelaskan lebih lanjut agar mudah dimengerti.</w:t>
      </w:r>
    </w:p>
    <w:p w14:paraId="59653EF9" w14:textId="1A17BEC5" w:rsidR="006343E0" w:rsidRPr="006343E0" w:rsidRDefault="00BA156B" w:rsidP="00830E8D">
      <w:pPr>
        <w:pStyle w:val="ListParagraph"/>
        <w:numPr>
          <w:ilvl w:val="0"/>
          <w:numId w:val="38"/>
        </w:numPr>
        <w:spacing w:after="120"/>
        <w:ind w:left="567" w:hanging="283"/>
        <w:jc w:val="both"/>
        <w:rPr>
          <w:rFonts w:ascii="Times New Roman" w:hAnsi="Times New Roman"/>
          <w:noProof/>
          <w:sz w:val="20"/>
          <w:szCs w:val="20"/>
        </w:rPr>
      </w:pPr>
      <w:r w:rsidRPr="006343E0">
        <w:rPr>
          <w:rFonts w:ascii="Times New Roman" w:hAnsi="Times New Roman"/>
          <w:noProof/>
          <w:sz w:val="20"/>
          <w:szCs w:val="20"/>
        </w:rPr>
        <w:t xml:space="preserve">Parameter keempat: Mampu mempelajari penggunaan </w:t>
      </w:r>
      <w:r w:rsidR="0092635A" w:rsidRPr="0092635A">
        <w:rPr>
          <w:rFonts w:ascii="Times New Roman" w:hAnsi="Times New Roman"/>
          <w:i/>
          <w:iCs/>
          <w:noProof/>
          <w:sz w:val="20"/>
          <w:szCs w:val="20"/>
        </w:rPr>
        <w:t>node</w:t>
      </w:r>
      <w:r w:rsidR="00553451" w:rsidRPr="00553451">
        <w:rPr>
          <w:rFonts w:ascii="Times New Roman" w:hAnsi="Times New Roman"/>
          <w:i/>
          <w:iCs/>
          <w:noProof/>
          <w:sz w:val="20"/>
          <w:szCs w:val="20"/>
        </w:rPr>
        <w:t xml:space="preserve"> editor</w:t>
      </w:r>
      <w:r w:rsidRPr="006343E0">
        <w:rPr>
          <w:rFonts w:ascii="Times New Roman" w:hAnsi="Times New Roman"/>
          <w:noProof/>
          <w:sz w:val="20"/>
          <w:szCs w:val="20"/>
        </w:rPr>
        <w:t xml:space="preserve"> dengan singkat</w:t>
      </w:r>
    </w:p>
    <w:p w14:paraId="576092B8" w14:textId="7C299A8C" w:rsidR="006343E0" w:rsidRPr="006343E0" w:rsidRDefault="00BA156B" w:rsidP="00830E8D">
      <w:pPr>
        <w:pStyle w:val="ListParagraph"/>
        <w:spacing w:after="120"/>
        <w:ind w:left="567"/>
        <w:jc w:val="both"/>
        <w:rPr>
          <w:rFonts w:ascii="Times New Roman" w:hAnsi="Times New Roman"/>
          <w:noProof/>
          <w:sz w:val="20"/>
          <w:szCs w:val="20"/>
        </w:rPr>
      </w:pPr>
      <w:r w:rsidRPr="006343E0">
        <w:rPr>
          <w:rFonts w:ascii="Times New Roman" w:hAnsi="Times New Roman"/>
          <w:noProof/>
          <w:sz w:val="20"/>
          <w:szCs w:val="20"/>
        </w:rPr>
        <w:t xml:space="preserve">Pada parameter ini terlihat bahwa </w:t>
      </w:r>
      <w:r w:rsidR="008907CE" w:rsidRPr="008907CE">
        <w:rPr>
          <w:rFonts w:ascii="Times New Roman" w:hAnsi="Times New Roman"/>
          <w:i/>
          <w:iCs/>
          <w:noProof/>
          <w:sz w:val="20"/>
          <w:szCs w:val="20"/>
        </w:rPr>
        <w:t>Mean of Survey</w:t>
      </w:r>
      <w:r w:rsidRPr="006343E0">
        <w:rPr>
          <w:rFonts w:ascii="Times New Roman" w:hAnsi="Times New Roman"/>
          <w:noProof/>
          <w:sz w:val="20"/>
          <w:szCs w:val="20"/>
        </w:rPr>
        <w:t xml:space="preserve"> dan standar deviasi yang didapatkan yaitu 3,53 dan 0,7432. </w:t>
      </w:r>
      <w:r w:rsidR="00716514">
        <w:rPr>
          <w:rFonts w:ascii="Times New Roman" w:hAnsi="Times New Roman"/>
          <w:i/>
          <w:iCs/>
          <w:noProof/>
          <w:sz w:val="20"/>
          <w:szCs w:val="20"/>
        </w:rPr>
        <w:t>C</w:t>
      </w:r>
      <w:r w:rsidRPr="006343E0">
        <w:rPr>
          <w:rFonts w:ascii="Times New Roman" w:hAnsi="Times New Roman"/>
          <w:i/>
          <w:iCs/>
          <w:noProof/>
          <w:sz w:val="20"/>
          <w:szCs w:val="20"/>
        </w:rPr>
        <w:t>onfidence interval</w:t>
      </w:r>
      <w:r w:rsidRPr="006343E0">
        <w:rPr>
          <w:rFonts w:ascii="Times New Roman" w:hAnsi="Times New Roman"/>
          <w:noProof/>
          <w:sz w:val="20"/>
          <w:szCs w:val="20"/>
        </w:rPr>
        <w:t xml:space="preserve"> yang menghasilkan nilai 3,53 ± 0,2581 dengan rentang 3,2752 – 3,7914. Berdasarkan </w:t>
      </w:r>
      <w:r w:rsidR="008907CE" w:rsidRPr="008907CE">
        <w:rPr>
          <w:rFonts w:ascii="Times New Roman" w:hAnsi="Times New Roman"/>
          <w:i/>
          <w:iCs/>
          <w:noProof/>
          <w:sz w:val="20"/>
          <w:szCs w:val="20"/>
        </w:rPr>
        <w:t>Mean of Survey</w:t>
      </w:r>
      <w:r w:rsidRPr="006343E0">
        <w:rPr>
          <w:rFonts w:ascii="Times New Roman" w:hAnsi="Times New Roman"/>
          <w:noProof/>
          <w:sz w:val="20"/>
          <w:szCs w:val="20"/>
        </w:rPr>
        <w:t xml:space="preserve"> 3,53 maka dapat dikategorikan “Cukup”. Hal ini menunjukan bahwa penggunaan </w:t>
      </w:r>
      <w:r w:rsidR="0092635A" w:rsidRPr="0092635A">
        <w:rPr>
          <w:rFonts w:ascii="Times New Roman" w:hAnsi="Times New Roman"/>
          <w:i/>
          <w:iCs/>
          <w:noProof/>
          <w:sz w:val="20"/>
          <w:szCs w:val="20"/>
        </w:rPr>
        <w:t>node</w:t>
      </w:r>
      <w:r w:rsidR="00553451" w:rsidRPr="00553451">
        <w:rPr>
          <w:rFonts w:ascii="Times New Roman" w:hAnsi="Times New Roman"/>
          <w:i/>
          <w:iCs/>
          <w:noProof/>
          <w:sz w:val="20"/>
          <w:szCs w:val="20"/>
        </w:rPr>
        <w:t xml:space="preserve"> editor</w:t>
      </w:r>
      <w:r w:rsidRPr="006343E0">
        <w:rPr>
          <w:rFonts w:ascii="Times New Roman" w:hAnsi="Times New Roman"/>
          <w:noProof/>
          <w:sz w:val="20"/>
          <w:szCs w:val="20"/>
        </w:rPr>
        <w:t xml:space="preserve"> kurang dapat dipahami dengan singkat bagi responden sebagai orang awam karena diperlukan petunjuk seperti halaman yang menjelaskan bagaimana cara pengoperasian </w:t>
      </w:r>
      <w:r w:rsidR="0092635A" w:rsidRPr="0092635A">
        <w:rPr>
          <w:rFonts w:ascii="Times New Roman" w:hAnsi="Times New Roman"/>
          <w:i/>
          <w:iCs/>
          <w:noProof/>
          <w:sz w:val="20"/>
          <w:szCs w:val="20"/>
        </w:rPr>
        <w:t>node</w:t>
      </w:r>
      <w:r w:rsidR="00553451" w:rsidRPr="00553451">
        <w:rPr>
          <w:rFonts w:ascii="Times New Roman" w:hAnsi="Times New Roman"/>
          <w:i/>
          <w:iCs/>
          <w:noProof/>
          <w:sz w:val="20"/>
          <w:szCs w:val="20"/>
        </w:rPr>
        <w:t xml:space="preserve"> editor</w:t>
      </w:r>
      <w:r w:rsidRPr="006343E0">
        <w:rPr>
          <w:rFonts w:ascii="Times New Roman" w:hAnsi="Times New Roman"/>
          <w:noProof/>
          <w:sz w:val="20"/>
          <w:szCs w:val="20"/>
        </w:rPr>
        <w:t xml:space="preserve"> pada platform </w:t>
      </w:r>
      <w:r w:rsidR="00464554">
        <w:rPr>
          <w:rFonts w:ascii="Times New Roman" w:hAnsi="Times New Roman"/>
          <w:noProof/>
          <w:sz w:val="20"/>
          <w:szCs w:val="20"/>
        </w:rPr>
        <w:t>ini</w:t>
      </w:r>
      <w:r w:rsidRPr="006343E0">
        <w:rPr>
          <w:rFonts w:ascii="Times New Roman" w:hAnsi="Times New Roman"/>
          <w:noProof/>
          <w:sz w:val="20"/>
          <w:szCs w:val="20"/>
        </w:rPr>
        <w:t>.</w:t>
      </w:r>
    </w:p>
    <w:p w14:paraId="5EAC7176" w14:textId="66BB0238" w:rsidR="006343E0" w:rsidRPr="006343E0" w:rsidRDefault="00BA156B" w:rsidP="00830E8D">
      <w:pPr>
        <w:pStyle w:val="ListParagraph"/>
        <w:numPr>
          <w:ilvl w:val="0"/>
          <w:numId w:val="38"/>
        </w:numPr>
        <w:spacing w:after="120"/>
        <w:ind w:left="567" w:hanging="283"/>
        <w:jc w:val="both"/>
        <w:rPr>
          <w:rFonts w:ascii="Times New Roman" w:hAnsi="Times New Roman"/>
          <w:noProof/>
          <w:sz w:val="20"/>
          <w:szCs w:val="20"/>
        </w:rPr>
      </w:pPr>
      <w:r w:rsidRPr="006343E0">
        <w:rPr>
          <w:rFonts w:ascii="Times New Roman" w:hAnsi="Times New Roman"/>
          <w:noProof/>
          <w:sz w:val="20"/>
          <w:szCs w:val="20"/>
        </w:rPr>
        <w:t xml:space="preserve">Parameter kelima: Dibutuhkan </w:t>
      </w:r>
      <w:r w:rsidRPr="006343E0">
        <w:rPr>
          <w:rFonts w:ascii="Times New Roman" w:hAnsi="Times New Roman"/>
          <w:i/>
          <w:iCs/>
          <w:noProof/>
          <w:sz w:val="20"/>
          <w:szCs w:val="20"/>
        </w:rPr>
        <w:t>training</w:t>
      </w:r>
      <w:r w:rsidRPr="006343E0">
        <w:rPr>
          <w:rFonts w:ascii="Times New Roman" w:hAnsi="Times New Roman"/>
          <w:noProof/>
          <w:sz w:val="20"/>
          <w:szCs w:val="20"/>
        </w:rPr>
        <w:t xml:space="preserve"> dalam mengoperasikan </w:t>
      </w:r>
      <w:r w:rsidR="0092635A" w:rsidRPr="0092635A">
        <w:rPr>
          <w:rFonts w:ascii="Times New Roman" w:hAnsi="Times New Roman"/>
          <w:i/>
          <w:iCs/>
          <w:noProof/>
          <w:sz w:val="20"/>
          <w:szCs w:val="20"/>
        </w:rPr>
        <w:t>node</w:t>
      </w:r>
      <w:r w:rsidR="00553451" w:rsidRPr="00553451">
        <w:rPr>
          <w:rFonts w:ascii="Times New Roman" w:hAnsi="Times New Roman"/>
          <w:i/>
          <w:iCs/>
          <w:noProof/>
          <w:sz w:val="20"/>
          <w:szCs w:val="20"/>
        </w:rPr>
        <w:t xml:space="preserve"> editor</w:t>
      </w:r>
    </w:p>
    <w:p w14:paraId="4316C85B" w14:textId="4581F645" w:rsidR="006343E0" w:rsidRPr="006343E0" w:rsidRDefault="00BA156B" w:rsidP="00830E8D">
      <w:pPr>
        <w:pStyle w:val="ListParagraph"/>
        <w:spacing w:after="120"/>
        <w:ind w:left="567"/>
        <w:jc w:val="both"/>
        <w:rPr>
          <w:rFonts w:ascii="Times New Roman" w:hAnsi="Times New Roman"/>
          <w:noProof/>
          <w:sz w:val="20"/>
          <w:szCs w:val="20"/>
        </w:rPr>
      </w:pPr>
      <w:r w:rsidRPr="006343E0">
        <w:rPr>
          <w:rFonts w:ascii="Times New Roman" w:hAnsi="Times New Roman"/>
          <w:noProof/>
          <w:sz w:val="20"/>
          <w:szCs w:val="20"/>
        </w:rPr>
        <w:t xml:space="preserve">Pada parameter ini terlihat bahwa </w:t>
      </w:r>
      <w:r w:rsidR="008907CE" w:rsidRPr="008907CE">
        <w:rPr>
          <w:rFonts w:ascii="Times New Roman" w:hAnsi="Times New Roman"/>
          <w:i/>
          <w:iCs/>
          <w:noProof/>
          <w:sz w:val="20"/>
          <w:szCs w:val="20"/>
        </w:rPr>
        <w:t>Mean of Survey</w:t>
      </w:r>
      <w:r w:rsidRPr="006343E0">
        <w:rPr>
          <w:rFonts w:ascii="Times New Roman" w:hAnsi="Times New Roman"/>
          <w:noProof/>
          <w:sz w:val="20"/>
          <w:szCs w:val="20"/>
        </w:rPr>
        <w:t xml:space="preserve"> dan standar deviasi yang didapatkan yaitu 4,13 dan 0,9904. </w:t>
      </w:r>
      <w:r w:rsidR="00716514">
        <w:rPr>
          <w:rFonts w:ascii="Times New Roman" w:hAnsi="Times New Roman"/>
          <w:i/>
          <w:iCs/>
          <w:noProof/>
          <w:sz w:val="20"/>
          <w:szCs w:val="20"/>
        </w:rPr>
        <w:t>C</w:t>
      </w:r>
      <w:r w:rsidRPr="006343E0">
        <w:rPr>
          <w:rFonts w:ascii="Times New Roman" w:hAnsi="Times New Roman"/>
          <w:i/>
          <w:iCs/>
          <w:noProof/>
          <w:sz w:val="20"/>
          <w:szCs w:val="20"/>
        </w:rPr>
        <w:t>onfidence interval</w:t>
      </w:r>
      <w:r w:rsidRPr="006343E0">
        <w:rPr>
          <w:rFonts w:ascii="Times New Roman" w:hAnsi="Times New Roman"/>
          <w:noProof/>
          <w:sz w:val="20"/>
          <w:szCs w:val="20"/>
        </w:rPr>
        <w:t xml:space="preserve"> 4,13 ± 0,344 dengan rentang 3,7894 – 4,4773. Berdasarkan </w:t>
      </w:r>
      <w:r w:rsidR="008907CE" w:rsidRPr="008907CE">
        <w:rPr>
          <w:rFonts w:ascii="Times New Roman" w:hAnsi="Times New Roman"/>
          <w:i/>
          <w:iCs/>
          <w:noProof/>
          <w:sz w:val="20"/>
          <w:szCs w:val="20"/>
        </w:rPr>
        <w:t>Mean of Survey</w:t>
      </w:r>
      <w:r w:rsidRPr="006343E0">
        <w:rPr>
          <w:rFonts w:ascii="Times New Roman" w:hAnsi="Times New Roman"/>
          <w:noProof/>
          <w:sz w:val="20"/>
          <w:szCs w:val="20"/>
        </w:rPr>
        <w:t xml:space="preserve"> 4,13 maka dapat dikategorikan “Setuju”. Hal ini menunjukan bahwa responden memerlukan </w:t>
      </w:r>
      <w:r w:rsidRPr="006343E0">
        <w:rPr>
          <w:rFonts w:ascii="Times New Roman" w:hAnsi="Times New Roman"/>
          <w:i/>
          <w:iCs/>
          <w:noProof/>
          <w:sz w:val="20"/>
          <w:szCs w:val="20"/>
        </w:rPr>
        <w:t>training</w:t>
      </w:r>
      <w:r w:rsidRPr="006343E0">
        <w:rPr>
          <w:rFonts w:ascii="Times New Roman" w:hAnsi="Times New Roman"/>
          <w:noProof/>
          <w:sz w:val="20"/>
          <w:szCs w:val="20"/>
        </w:rPr>
        <w:t xml:space="preserve"> dalam mengoperasikan </w:t>
      </w:r>
      <w:r w:rsidR="0092635A" w:rsidRPr="0092635A">
        <w:rPr>
          <w:rFonts w:ascii="Times New Roman" w:hAnsi="Times New Roman"/>
          <w:i/>
          <w:iCs/>
          <w:noProof/>
          <w:sz w:val="20"/>
          <w:szCs w:val="20"/>
        </w:rPr>
        <w:t>node</w:t>
      </w:r>
      <w:r w:rsidR="00553451" w:rsidRPr="00553451">
        <w:rPr>
          <w:rFonts w:ascii="Times New Roman" w:hAnsi="Times New Roman"/>
          <w:i/>
          <w:iCs/>
          <w:noProof/>
          <w:sz w:val="20"/>
          <w:szCs w:val="20"/>
        </w:rPr>
        <w:t xml:space="preserve"> editor</w:t>
      </w:r>
      <w:r w:rsidRPr="006343E0">
        <w:rPr>
          <w:rFonts w:ascii="Times New Roman" w:hAnsi="Times New Roman"/>
          <w:noProof/>
          <w:sz w:val="20"/>
          <w:szCs w:val="20"/>
        </w:rPr>
        <w:t xml:space="preserve"> pada platform </w:t>
      </w:r>
      <w:r w:rsidR="00464554">
        <w:rPr>
          <w:rFonts w:ascii="Times New Roman" w:hAnsi="Times New Roman"/>
          <w:noProof/>
          <w:sz w:val="20"/>
          <w:szCs w:val="20"/>
        </w:rPr>
        <w:t>ini</w:t>
      </w:r>
      <w:r w:rsidRPr="006343E0">
        <w:rPr>
          <w:rFonts w:ascii="Times New Roman" w:hAnsi="Times New Roman"/>
          <w:noProof/>
          <w:sz w:val="20"/>
          <w:szCs w:val="20"/>
        </w:rPr>
        <w:t xml:space="preserve"> sehingga diperlukan waktu untuk dapat memahami pengoperasian platform secara keseluruhan.</w:t>
      </w:r>
    </w:p>
    <w:p w14:paraId="59BF3149" w14:textId="77777777" w:rsidR="00830E8D" w:rsidRDefault="00BA156B" w:rsidP="00830E8D">
      <w:pPr>
        <w:pStyle w:val="ListParagraph"/>
        <w:numPr>
          <w:ilvl w:val="0"/>
          <w:numId w:val="38"/>
        </w:numPr>
        <w:spacing w:after="120"/>
        <w:ind w:left="567" w:hanging="283"/>
        <w:jc w:val="both"/>
        <w:rPr>
          <w:rFonts w:ascii="Times New Roman" w:hAnsi="Times New Roman"/>
          <w:noProof/>
          <w:sz w:val="20"/>
          <w:szCs w:val="20"/>
        </w:rPr>
      </w:pPr>
      <w:r w:rsidRPr="006343E0">
        <w:rPr>
          <w:rFonts w:ascii="Times New Roman" w:hAnsi="Times New Roman"/>
          <w:noProof/>
          <w:sz w:val="20"/>
          <w:szCs w:val="20"/>
        </w:rPr>
        <w:t>Parameter keenam: Tampilan antarmuka pada setiap klien secara keseluruhan menarik</w:t>
      </w:r>
    </w:p>
    <w:p w14:paraId="2AEB5D36" w14:textId="11C467E9" w:rsidR="006343E0" w:rsidRPr="00830E8D" w:rsidRDefault="00BA156B" w:rsidP="00830E8D">
      <w:pPr>
        <w:pStyle w:val="ListParagraph"/>
        <w:spacing w:after="120"/>
        <w:ind w:left="567"/>
        <w:jc w:val="both"/>
        <w:rPr>
          <w:rFonts w:ascii="Times New Roman" w:hAnsi="Times New Roman"/>
          <w:noProof/>
          <w:sz w:val="20"/>
          <w:szCs w:val="20"/>
        </w:rPr>
      </w:pPr>
      <w:r w:rsidRPr="00830E8D">
        <w:rPr>
          <w:rFonts w:ascii="Times New Roman" w:hAnsi="Times New Roman"/>
          <w:noProof/>
          <w:sz w:val="20"/>
          <w:szCs w:val="20"/>
        </w:rPr>
        <w:t xml:space="preserve">Pada parameter ini terlihat bahwa </w:t>
      </w:r>
      <w:r w:rsidR="008907CE" w:rsidRPr="008907CE">
        <w:rPr>
          <w:rFonts w:ascii="Times New Roman" w:hAnsi="Times New Roman"/>
          <w:i/>
          <w:iCs/>
          <w:noProof/>
          <w:sz w:val="20"/>
          <w:szCs w:val="20"/>
        </w:rPr>
        <w:t>Mean of Survey</w:t>
      </w:r>
      <w:r w:rsidRPr="00830E8D">
        <w:rPr>
          <w:rFonts w:ascii="Times New Roman" w:hAnsi="Times New Roman"/>
          <w:noProof/>
          <w:sz w:val="20"/>
          <w:szCs w:val="20"/>
        </w:rPr>
        <w:t xml:space="preserve"> dan standar deviasi yang didapatkan yaitu 3,93 dan 0,7037. </w:t>
      </w:r>
      <w:r w:rsidR="00716514">
        <w:rPr>
          <w:rFonts w:ascii="Times New Roman" w:hAnsi="Times New Roman"/>
          <w:i/>
          <w:iCs/>
          <w:noProof/>
          <w:sz w:val="20"/>
          <w:szCs w:val="20"/>
        </w:rPr>
        <w:t>C</w:t>
      </w:r>
      <w:r w:rsidRPr="00830E8D">
        <w:rPr>
          <w:rFonts w:ascii="Times New Roman" w:hAnsi="Times New Roman"/>
          <w:i/>
          <w:iCs/>
          <w:noProof/>
          <w:sz w:val="20"/>
          <w:szCs w:val="20"/>
        </w:rPr>
        <w:t>onfidence interval</w:t>
      </w:r>
      <w:r w:rsidRPr="00830E8D">
        <w:rPr>
          <w:rFonts w:ascii="Times New Roman" w:hAnsi="Times New Roman"/>
          <w:noProof/>
          <w:sz w:val="20"/>
          <w:szCs w:val="20"/>
        </w:rPr>
        <w:t xml:space="preserve"> </w:t>
      </w:r>
      <w:r w:rsidR="00716514">
        <w:rPr>
          <w:rFonts w:ascii="Times New Roman" w:hAnsi="Times New Roman"/>
          <w:noProof/>
          <w:sz w:val="20"/>
          <w:szCs w:val="20"/>
        </w:rPr>
        <w:t xml:space="preserve">memiliki nilai </w:t>
      </w:r>
      <w:r w:rsidRPr="00830E8D">
        <w:rPr>
          <w:rFonts w:ascii="Times New Roman" w:hAnsi="Times New Roman"/>
          <w:noProof/>
          <w:sz w:val="20"/>
          <w:szCs w:val="20"/>
        </w:rPr>
        <w:t xml:space="preserve">3,93 ± 0,2444 dengan rentang 3,6889 – 4,1777. Berdasarkan </w:t>
      </w:r>
      <w:r w:rsidR="008907CE" w:rsidRPr="008907CE">
        <w:rPr>
          <w:rFonts w:ascii="Times New Roman" w:hAnsi="Times New Roman"/>
          <w:i/>
          <w:iCs/>
          <w:noProof/>
          <w:sz w:val="20"/>
          <w:szCs w:val="20"/>
        </w:rPr>
        <w:t>Mean of Survey</w:t>
      </w:r>
      <w:r w:rsidRPr="00830E8D">
        <w:rPr>
          <w:rFonts w:ascii="Times New Roman" w:hAnsi="Times New Roman"/>
          <w:noProof/>
          <w:sz w:val="20"/>
          <w:szCs w:val="20"/>
        </w:rPr>
        <w:t xml:space="preserve"> 3,93 maka dapat dikategorikan “Cukup”. Hal ini menunjukan bahwa tampilan antarmuka pada setiap klien cukup menarik namun beberapa responden sebagai orang awam menganggap masih kurang menarik karena masih terdapat ruang kosong pada halaman tertentu.</w:t>
      </w:r>
    </w:p>
    <w:p w14:paraId="3689D927" w14:textId="26B27113" w:rsidR="006343E0" w:rsidRPr="006343E0" w:rsidRDefault="00BA156B" w:rsidP="00830E8D">
      <w:pPr>
        <w:pStyle w:val="ListParagraph"/>
        <w:numPr>
          <w:ilvl w:val="0"/>
          <w:numId w:val="38"/>
        </w:numPr>
        <w:spacing w:after="120"/>
        <w:ind w:left="567" w:hanging="283"/>
        <w:jc w:val="both"/>
        <w:rPr>
          <w:rFonts w:ascii="Times New Roman" w:hAnsi="Times New Roman"/>
          <w:noProof/>
          <w:sz w:val="20"/>
          <w:szCs w:val="20"/>
        </w:rPr>
      </w:pPr>
      <w:r w:rsidRPr="006343E0">
        <w:rPr>
          <w:rFonts w:ascii="Times New Roman" w:hAnsi="Times New Roman"/>
          <w:noProof/>
          <w:sz w:val="20"/>
          <w:szCs w:val="20"/>
        </w:rPr>
        <w:t xml:space="preserve">Parameter ketujuh: Tampilan </w:t>
      </w:r>
      <w:r w:rsidR="0092635A" w:rsidRPr="0092635A">
        <w:rPr>
          <w:rFonts w:ascii="Times New Roman" w:hAnsi="Times New Roman"/>
          <w:i/>
          <w:iCs/>
          <w:noProof/>
          <w:sz w:val="20"/>
          <w:szCs w:val="20"/>
        </w:rPr>
        <w:t>node</w:t>
      </w:r>
      <w:r w:rsidR="00553451" w:rsidRPr="00553451">
        <w:rPr>
          <w:rFonts w:ascii="Times New Roman" w:hAnsi="Times New Roman"/>
          <w:i/>
          <w:iCs/>
          <w:noProof/>
          <w:sz w:val="20"/>
          <w:szCs w:val="20"/>
        </w:rPr>
        <w:t xml:space="preserve"> editor</w:t>
      </w:r>
      <w:r w:rsidRPr="006343E0">
        <w:rPr>
          <w:rFonts w:ascii="Times New Roman" w:hAnsi="Times New Roman"/>
          <w:noProof/>
          <w:sz w:val="20"/>
          <w:szCs w:val="20"/>
        </w:rPr>
        <w:t xml:space="preserve"> secara keseluruhan mudah dipahami dan menarik</w:t>
      </w:r>
    </w:p>
    <w:p w14:paraId="0EFC41CC" w14:textId="3530A0DA" w:rsidR="006343E0" w:rsidRPr="006343E0" w:rsidRDefault="00BA156B" w:rsidP="00830E8D">
      <w:pPr>
        <w:pStyle w:val="ListParagraph"/>
        <w:spacing w:after="120"/>
        <w:ind w:left="567"/>
        <w:jc w:val="both"/>
        <w:rPr>
          <w:rFonts w:ascii="Times New Roman" w:hAnsi="Times New Roman"/>
          <w:noProof/>
          <w:sz w:val="20"/>
          <w:szCs w:val="20"/>
        </w:rPr>
      </w:pPr>
      <w:r w:rsidRPr="006343E0">
        <w:rPr>
          <w:rFonts w:ascii="Times New Roman" w:hAnsi="Times New Roman"/>
          <w:noProof/>
          <w:sz w:val="20"/>
          <w:szCs w:val="20"/>
        </w:rPr>
        <w:t xml:space="preserve">Pada parameter ini terlihat bahwa </w:t>
      </w:r>
      <w:r w:rsidR="008907CE" w:rsidRPr="008907CE">
        <w:rPr>
          <w:rFonts w:ascii="Times New Roman" w:hAnsi="Times New Roman"/>
          <w:i/>
          <w:iCs/>
          <w:noProof/>
          <w:sz w:val="20"/>
          <w:szCs w:val="20"/>
        </w:rPr>
        <w:t>Mean of Survey</w:t>
      </w:r>
      <w:r w:rsidRPr="006343E0">
        <w:rPr>
          <w:rFonts w:ascii="Times New Roman" w:hAnsi="Times New Roman"/>
          <w:noProof/>
          <w:sz w:val="20"/>
          <w:szCs w:val="20"/>
        </w:rPr>
        <w:t xml:space="preserve"> dan standar deviasi yang didapatkan yaitu 3,87 dan 0,8338. </w:t>
      </w:r>
      <w:r w:rsidR="00716514">
        <w:rPr>
          <w:rFonts w:ascii="Times New Roman" w:hAnsi="Times New Roman"/>
          <w:noProof/>
          <w:sz w:val="20"/>
          <w:szCs w:val="20"/>
        </w:rPr>
        <w:t xml:space="preserve">Selain itu, juga didapatkan </w:t>
      </w:r>
      <w:r w:rsidR="00716514">
        <w:rPr>
          <w:rFonts w:ascii="Times New Roman" w:hAnsi="Times New Roman"/>
          <w:i/>
          <w:iCs/>
          <w:noProof/>
          <w:sz w:val="20"/>
          <w:szCs w:val="20"/>
        </w:rPr>
        <w:t>c</w:t>
      </w:r>
      <w:r w:rsidRPr="006343E0">
        <w:rPr>
          <w:rFonts w:ascii="Times New Roman" w:hAnsi="Times New Roman"/>
          <w:i/>
          <w:iCs/>
          <w:noProof/>
          <w:sz w:val="20"/>
          <w:szCs w:val="20"/>
        </w:rPr>
        <w:t>onfidence interval</w:t>
      </w:r>
      <w:r w:rsidRPr="006343E0">
        <w:rPr>
          <w:rFonts w:ascii="Times New Roman" w:hAnsi="Times New Roman"/>
          <w:noProof/>
          <w:sz w:val="20"/>
          <w:szCs w:val="20"/>
        </w:rPr>
        <w:t xml:space="preserve"> 3,87 ± 0,2896 dengan rentang 3,5771 – 4,1562. Berdasarkan </w:t>
      </w:r>
      <w:r w:rsidR="008907CE" w:rsidRPr="008907CE">
        <w:rPr>
          <w:rFonts w:ascii="Times New Roman" w:hAnsi="Times New Roman"/>
          <w:i/>
          <w:iCs/>
          <w:noProof/>
          <w:sz w:val="20"/>
          <w:szCs w:val="20"/>
        </w:rPr>
        <w:t>Mean of Survey</w:t>
      </w:r>
      <w:r w:rsidRPr="006343E0">
        <w:rPr>
          <w:rFonts w:ascii="Times New Roman" w:hAnsi="Times New Roman"/>
          <w:noProof/>
          <w:sz w:val="20"/>
          <w:szCs w:val="20"/>
        </w:rPr>
        <w:t xml:space="preserve"> 3,87 maka dapat dikategorikan “Cukup”. Hal ini menunjukan bahwa tampilan </w:t>
      </w:r>
      <w:r w:rsidR="0092635A" w:rsidRPr="0092635A">
        <w:rPr>
          <w:rFonts w:ascii="Times New Roman" w:hAnsi="Times New Roman"/>
          <w:i/>
          <w:iCs/>
          <w:noProof/>
          <w:sz w:val="20"/>
          <w:szCs w:val="20"/>
        </w:rPr>
        <w:t>node</w:t>
      </w:r>
      <w:r w:rsidR="00553451" w:rsidRPr="00553451">
        <w:rPr>
          <w:rFonts w:ascii="Times New Roman" w:hAnsi="Times New Roman"/>
          <w:i/>
          <w:iCs/>
          <w:noProof/>
          <w:sz w:val="20"/>
          <w:szCs w:val="20"/>
        </w:rPr>
        <w:t xml:space="preserve"> editor</w:t>
      </w:r>
      <w:r w:rsidRPr="006343E0">
        <w:rPr>
          <w:rFonts w:ascii="Times New Roman" w:hAnsi="Times New Roman"/>
          <w:noProof/>
          <w:sz w:val="20"/>
          <w:szCs w:val="20"/>
        </w:rPr>
        <w:t xml:space="preserve"> secara keseluruhan cukup dapat dipahami dan </w:t>
      </w:r>
      <w:r w:rsidRPr="006343E0">
        <w:rPr>
          <w:rFonts w:ascii="Times New Roman" w:hAnsi="Times New Roman"/>
          <w:noProof/>
          <w:sz w:val="20"/>
          <w:szCs w:val="20"/>
        </w:rPr>
        <w:t>menarik namun beberapa responden (orang awam) menganggap kurang dapat dipahami dan kurang menarik.</w:t>
      </w:r>
    </w:p>
    <w:p w14:paraId="6B335968" w14:textId="77777777" w:rsidR="006343E0" w:rsidRPr="006343E0" w:rsidRDefault="00BA156B" w:rsidP="00830E8D">
      <w:pPr>
        <w:pStyle w:val="ListParagraph"/>
        <w:numPr>
          <w:ilvl w:val="0"/>
          <w:numId w:val="38"/>
        </w:numPr>
        <w:spacing w:after="120"/>
        <w:ind w:left="567" w:hanging="283"/>
        <w:jc w:val="both"/>
        <w:rPr>
          <w:rFonts w:ascii="Times New Roman" w:hAnsi="Times New Roman"/>
          <w:noProof/>
          <w:sz w:val="20"/>
          <w:szCs w:val="20"/>
        </w:rPr>
      </w:pPr>
      <w:r w:rsidRPr="006343E0">
        <w:rPr>
          <w:rFonts w:ascii="Times New Roman" w:hAnsi="Times New Roman"/>
          <w:noProof/>
          <w:sz w:val="20"/>
          <w:szCs w:val="20"/>
        </w:rPr>
        <w:t>Parameter kedelapan: Detail informasi yang ditampilkan pada tabel dan grafik sudah jelas</w:t>
      </w:r>
    </w:p>
    <w:p w14:paraId="1E0D6D09" w14:textId="20225DB6" w:rsidR="006343E0" w:rsidRDefault="00BA156B" w:rsidP="00830E8D">
      <w:pPr>
        <w:pStyle w:val="ListParagraph"/>
        <w:spacing w:after="120"/>
        <w:ind w:left="567"/>
        <w:jc w:val="both"/>
        <w:rPr>
          <w:noProof/>
        </w:rPr>
      </w:pPr>
      <w:r w:rsidRPr="006343E0">
        <w:rPr>
          <w:rFonts w:ascii="Times New Roman" w:hAnsi="Times New Roman"/>
          <w:noProof/>
          <w:sz w:val="20"/>
          <w:szCs w:val="20"/>
        </w:rPr>
        <w:t xml:space="preserve">Pada parameter ini terlihat bahwa </w:t>
      </w:r>
      <w:r w:rsidR="008907CE" w:rsidRPr="008907CE">
        <w:rPr>
          <w:rFonts w:ascii="Times New Roman" w:hAnsi="Times New Roman"/>
          <w:i/>
          <w:iCs/>
          <w:noProof/>
          <w:sz w:val="20"/>
          <w:szCs w:val="20"/>
        </w:rPr>
        <w:t>Mean of Survey</w:t>
      </w:r>
      <w:r w:rsidRPr="006343E0">
        <w:rPr>
          <w:rFonts w:ascii="Times New Roman" w:hAnsi="Times New Roman"/>
          <w:noProof/>
          <w:sz w:val="20"/>
          <w:szCs w:val="20"/>
        </w:rPr>
        <w:t xml:space="preserve"> dan standar deviasi yang didapatkan yaitu 4,2 dan 0,7746. </w:t>
      </w:r>
      <w:r w:rsidR="009D2D29">
        <w:rPr>
          <w:rFonts w:ascii="Times New Roman" w:hAnsi="Times New Roman"/>
          <w:i/>
          <w:iCs/>
          <w:noProof/>
          <w:sz w:val="20"/>
          <w:szCs w:val="20"/>
        </w:rPr>
        <w:t>C</w:t>
      </w:r>
      <w:r w:rsidRPr="006343E0">
        <w:rPr>
          <w:rFonts w:ascii="Times New Roman" w:hAnsi="Times New Roman"/>
          <w:i/>
          <w:iCs/>
          <w:noProof/>
          <w:sz w:val="20"/>
          <w:szCs w:val="20"/>
        </w:rPr>
        <w:t>onfidence interval</w:t>
      </w:r>
      <w:r w:rsidRPr="006343E0">
        <w:rPr>
          <w:rFonts w:ascii="Times New Roman" w:hAnsi="Times New Roman"/>
          <w:noProof/>
          <w:sz w:val="20"/>
          <w:szCs w:val="20"/>
        </w:rPr>
        <w:t xml:space="preserve"> </w:t>
      </w:r>
      <w:r w:rsidR="009D2D29">
        <w:rPr>
          <w:rFonts w:ascii="Times New Roman" w:hAnsi="Times New Roman"/>
          <w:noProof/>
          <w:sz w:val="20"/>
          <w:szCs w:val="20"/>
        </w:rPr>
        <w:t xml:space="preserve">yang dihasilkan yaitu </w:t>
      </w:r>
      <w:r w:rsidRPr="006343E0">
        <w:rPr>
          <w:rFonts w:ascii="Times New Roman" w:hAnsi="Times New Roman"/>
          <w:noProof/>
          <w:sz w:val="20"/>
          <w:szCs w:val="20"/>
        </w:rPr>
        <w:t xml:space="preserve">4,2 ± 0,269 dengan rentang 3,931 – 4,469. Berdasarkan </w:t>
      </w:r>
      <w:r w:rsidR="008907CE" w:rsidRPr="008907CE">
        <w:rPr>
          <w:rFonts w:ascii="Times New Roman" w:hAnsi="Times New Roman"/>
          <w:i/>
          <w:iCs/>
          <w:noProof/>
          <w:sz w:val="20"/>
          <w:szCs w:val="20"/>
        </w:rPr>
        <w:t>Mean of Survey</w:t>
      </w:r>
      <w:r w:rsidRPr="006343E0">
        <w:rPr>
          <w:rFonts w:ascii="Times New Roman" w:hAnsi="Times New Roman"/>
          <w:noProof/>
          <w:sz w:val="20"/>
          <w:szCs w:val="20"/>
        </w:rPr>
        <w:t xml:space="preserve"> 4,2 maka dapat dikategorikan “Setuju”. Hal ini menunjukan bahwa responden dapat memahami dengan jelas detail informasi yang ditampilkan pada tabel dan grafik</w:t>
      </w:r>
      <w:r w:rsidR="0054173B">
        <w:rPr>
          <w:rFonts w:ascii="Times New Roman" w:hAnsi="Times New Roman"/>
          <w:noProof/>
          <w:sz w:val="20"/>
          <w:szCs w:val="20"/>
        </w:rPr>
        <w:t>.</w:t>
      </w:r>
    </w:p>
    <w:p w14:paraId="334582B8" w14:textId="2F9E7C22" w:rsidR="00BA156B" w:rsidRPr="006343E0" w:rsidRDefault="00BA156B" w:rsidP="00C47C65">
      <w:pPr>
        <w:ind w:firstLine="284"/>
        <w:jc w:val="both"/>
        <w:rPr>
          <w:noProof/>
        </w:rPr>
      </w:pPr>
      <w:r w:rsidRPr="006343E0">
        <w:rPr>
          <w:noProof/>
        </w:rPr>
        <w:t xml:space="preserve">Untuk lebih memperjelas, </w:t>
      </w:r>
      <w:r w:rsidRPr="006343E0">
        <w:rPr>
          <w:i/>
          <w:iCs/>
          <w:noProof/>
        </w:rPr>
        <w:t xml:space="preserve">confidence interval </w:t>
      </w:r>
      <w:r w:rsidRPr="006343E0">
        <w:rPr>
          <w:noProof/>
        </w:rPr>
        <w:t xml:space="preserve">pada setiap parameter dapat dilihat pada Tabel </w:t>
      </w:r>
      <w:r w:rsidR="005B453F">
        <w:rPr>
          <w:noProof/>
        </w:rPr>
        <w:t>3</w:t>
      </w:r>
      <w:r w:rsidRPr="006343E0">
        <w:rPr>
          <w:noProof/>
        </w:rPr>
        <w:t>.</w:t>
      </w:r>
    </w:p>
    <w:p w14:paraId="0CB4A08B" w14:textId="32A60E03" w:rsidR="00BA156B" w:rsidRPr="00091CB7" w:rsidRDefault="00091CB7" w:rsidP="00C47C65">
      <w:pPr>
        <w:pStyle w:val="Heading5"/>
        <w:spacing w:before="240" w:after="120"/>
        <w:rPr>
          <w:noProof/>
        </w:rPr>
      </w:pPr>
      <w:bookmarkStart w:id="40" w:name="_Toc43836760"/>
      <w:r w:rsidRPr="00091CB7">
        <w:rPr>
          <w:sz w:val="16"/>
          <w:szCs w:val="16"/>
        </w:rPr>
        <w:t>T</w:t>
      </w:r>
      <w:r>
        <w:rPr>
          <w:sz w:val="16"/>
          <w:szCs w:val="16"/>
        </w:rPr>
        <w:t>ABEL</w:t>
      </w:r>
      <w:r w:rsidRPr="00091CB7">
        <w:rPr>
          <w:sz w:val="16"/>
          <w:szCs w:val="16"/>
        </w:rPr>
        <w:t xml:space="preserve"> </w:t>
      </w:r>
      <w:r w:rsidRPr="00091CB7">
        <w:rPr>
          <w:sz w:val="16"/>
          <w:szCs w:val="16"/>
        </w:rPr>
        <w:fldChar w:fldCharType="begin"/>
      </w:r>
      <w:r w:rsidRPr="00091CB7">
        <w:rPr>
          <w:sz w:val="16"/>
          <w:szCs w:val="16"/>
        </w:rPr>
        <w:instrText xml:space="preserve"> SEQ Tabel \* ROMAN </w:instrText>
      </w:r>
      <w:r w:rsidRPr="00091CB7">
        <w:rPr>
          <w:sz w:val="16"/>
          <w:szCs w:val="16"/>
        </w:rPr>
        <w:fldChar w:fldCharType="separate"/>
      </w:r>
      <w:r w:rsidR="00C47C65">
        <w:rPr>
          <w:noProof/>
          <w:sz w:val="16"/>
          <w:szCs w:val="16"/>
        </w:rPr>
        <w:t>III</w:t>
      </w:r>
      <w:r w:rsidRPr="00091CB7">
        <w:rPr>
          <w:sz w:val="16"/>
          <w:szCs w:val="16"/>
        </w:rPr>
        <w:fldChar w:fldCharType="end"/>
      </w:r>
      <w:r w:rsidRPr="00091CB7">
        <w:rPr>
          <w:sz w:val="16"/>
          <w:szCs w:val="16"/>
        </w:rPr>
        <w:t xml:space="preserve">. </w:t>
      </w:r>
      <w:r w:rsidR="00BA156B" w:rsidRPr="00091CB7">
        <w:rPr>
          <w:noProof/>
          <w:sz w:val="16"/>
          <w:szCs w:val="16"/>
        </w:rPr>
        <w:t xml:space="preserve">Confidence Interval Berdasarkan Responden Tidak </w:t>
      </w:r>
      <w:r w:rsidR="008A72B6" w:rsidRPr="00091CB7">
        <w:rPr>
          <w:noProof/>
          <w:sz w:val="16"/>
          <w:szCs w:val="16"/>
        </w:rPr>
        <w:t>M</w:t>
      </w:r>
      <w:r w:rsidR="00BA156B" w:rsidRPr="00091CB7">
        <w:rPr>
          <w:noProof/>
          <w:sz w:val="16"/>
          <w:szCs w:val="16"/>
        </w:rPr>
        <w:t>emahami Pembangkit Listrik Virtual</w:t>
      </w:r>
      <w:bookmarkEnd w:id="40"/>
    </w:p>
    <w:tbl>
      <w:tblPr>
        <w:tblStyle w:val="TableGrid"/>
        <w:tblW w:w="0" w:type="auto"/>
        <w:jc w:val="center"/>
        <w:tblLook w:val="04A0" w:firstRow="1" w:lastRow="0" w:firstColumn="1" w:lastColumn="0" w:noHBand="0" w:noVBand="1"/>
      </w:tblPr>
      <w:tblGrid>
        <w:gridCol w:w="444"/>
        <w:gridCol w:w="1793"/>
        <w:gridCol w:w="841"/>
        <w:gridCol w:w="873"/>
        <w:gridCol w:w="1075"/>
      </w:tblGrid>
      <w:tr w:rsidR="006343E0" w:rsidRPr="008A72B6" w14:paraId="493C0E27" w14:textId="77777777" w:rsidTr="0005661F">
        <w:trPr>
          <w:trHeight w:val="330"/>
          <w:jc w:val="center"/>
        </w:trPr>
        <w:tc>
          <w:tcPr>
            <w:tcW w:w="536" w:type="dxa"/>
            <w:vAlign w:val="center"/>
          </w:tcPr>
          <w:p w14:paraId="23C57D10" w14:textId="77777777" w:rsidR="006343E0" w:rsidRPr="008A72B6" w:rsidRDefault="006343E0" w:rsidP="0005661F">
            <w:pPr>
              <w:rPr>
                <w:rFonts w:ascii="Times New Roman" w:hAnsi="Times New Roman"/>
                <w:b/>
                <w:bCs/>
                <w:noProof/>
                <w:sz w:val="16"/>
                <w:szCs w:val="16"/>
              </w:rPr>
            </w:pPr>
            <w:r w:rsidRPr="008A72B6">
              <w:rPr>
                <w:rFonts w:ascii="Times New Roman" w:hAnsi="Times New Roman"/>
                <w:b/>
                <w:bCs/>
                <w:noProof/>
                <w:sz w:val="16"/>
                <w:szCs w:val="16"/>
              </w:rPr>
              <w:t>No</w:t>
            </w:r>
          </w:p>
        </w:tc>
        <w:tc>
          <w:tcPr>
            <w:tcW w:w="3337" w:type="dxa"/>
            <w:vAlign w:val="center"/>
          </w:tcPr>
          <w:p w14:paraId="6A5B8E46" w14:textId="77777777" w:rsidR="006343E0" w:rsidRPr="008A72B6" w:rsidRDefault="006343E0" w:rsidP="0005661F">
            <w:pPr>
              <w:rPr>
                <w:rFonts w:ascii="Times New Roman" w:hAnsi="Times New Roman"/>
                <w:b/>
                <w:bCs/>
                <w:noProof/>
                <w:sz w:val="16"/>
                <w:szCs w:val="16"/>
              </w:rPr>
            </w:pPr>
            <w:r w:rsidRPr="008A72B6">
              <w:rPr>
                <w:rFonts w:ascii="Times New Roman" w:hAnsi="Times New Roman"/>
                <w:b/>
                <w:bCs/>
                <w:noProof/>
                <w:sz w:val="16"/>
                <w:szCs w:val="16"/>
              </w:rPr>
              <w:t>Parameter Penilaian</w:t>
            </w:r>
          </w:p>
        </w:tc>
        <w:tc>
          <w:tcPr>
            <w:tcW w:w="1340" w:type="dxa"/>
            <w:vAlign w:val="center"/>
          </w:tcPr>
          <w:p w14:paraId="556E0DDD" w14:textId="785F1622" w:rsidR="006343E0" w:rsidRPr="008A72B6" w:rsidRDefault="008907CE" w:rsidP="0005661F">
            <w:pPr>
              <w:rPr>
                <w:rFonts w:ascii="Times New Roman" w:hAnsi="Times New Roman"/>
                <w:b/>
                <w:bCs/>
                <w:i/>
                <w:iCs/>
                <w:noProof/>
                <w:sz w:val="16"/>
                <w:szCs w:val="16"/>
              </w:rPr>
            </w:pPr>
            <w:r w:rsidRPr="008A72B6">
              <w:rPr>
                <w:rFonts w:ascii="Times New Roman" w:hAnsi="Times New Roman"/>
                <w:b/>
                <w:bCs/>
                <w:i/>
                <w:iCs/>
                <w:noProof/>
                <w:sz w:val="16"/>
                <w:szCs w:val="16"/>
              </w:rPr>
              <w:t>Mean of Survey</w:t>
            </w:r>
          </w:p>
        </w:tc>
        <w:tc>
          <w:tcPr>
            <w:tcW w:w="1339" w:type="dxa"/>
            <w:vAlign w:val="center"/>
          </w:tcPr>
          <w:p w14:paraId="7A16A97A" w14:textId="77777777" w:rsidR="006343E0" w:rsidRPr="008A72B6" w:rsidRDefault="006343E0" w:rsidP="0005661F">
            <w:pPr>
              <w:rPr>
                <w:rFonts w:ascii="Times New Roman" w:hAnsi="Times New Roman"/>
                <w:b/>
                <w:bCs/>
                <w:i/>
                <w:iCs/>
                <w:noProof/>
                <w:sz w:val="16"/>
                <w:szCs w:val="16"/>
              </w:rPr>
            </w:pPr>
            <w:r w:rsidRPr="008A72B6">
              <w:rPr>
                <w:rFonts w:ascii="Times New Roman" w:hAnsi="Times New Roman"/>
                <w:b/>
                <w:bCs/>
                <w:i/>
                <w:iCs/>
                <w:noProof/>
                <w:sz w:val="16"/>
                <w:szCs w:val="16"/>
              </w:rPr>
              <w:t>Margin of Error</w:t>
            </w:r>
          </w:p>
        </w:tc>
        <w:tc>
          <w:tcPr>
            <w:tcW w:w="1376" w:type="dxa"/>
            <w:vAlign w:val="center"/>
          </w:tcPr>
          <w:p w14:paraId="5270B77D" w14:textId="77777777" w:rsidR="006343E0" w:rsidRPr="008A72B6" w:rsidRDefault="006343E0" w:rsidP="0005661F">
            <w:pPr>
              <w:rPr>
                <w:rFonts w:ascii="Times New Roman" w:hAnsi="Times New Roman"/>
                <w:b/>
                <w:bCs/>
                <w:i/>
                <w:iCs/>
                <w:noProof/>
                <w:sz w:val="16"/>
                <w:szCs w:val="16"/>
              </w:rPr>
            </w:pPr>
            <w:r w:rsidRPr="008A72B6">
              <w:rPr>
                <w:rFonts w:ascii="Times New Roman" w:hAnsi="Times New Roman"/>
                <w:b/>
                <w:bCs/>
                <w:i/>
                <w:iCs/>
                <w:noProof/>
                <w:sz w:val="16"/>
                <w:szCs w:val="16"/>
              </w:rPr>
              <w:t>Confidence Interval</w:t>
            </w:r>
          </w:p>
        </w:tc>
      </w:tr>
      <w:tr w:rsidR="006343E0" w:rsidRPr="008A72B6" w14:paraId="1ADF9A2D" w14:textId="77777777" w:rsidTr="0005661F">
        <w:trPr>
          <w:jc w:val="center"/>
        </w:trPr>
        <w:tc>
          <w:tcPr>
            <w:tcW w:w="536" w:type="dxa"/>
            <w:vAlign w:val="center"/>
          </w:tcPr>
          <w:p w14:paraId="1FF7BC8C"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1.</w:t>
            </w:r>
          </w:p>
        </w:tc>
        <w:tc>
          <w:tcPr>
            <w:tcW w:w="3337" w:type="dxa"/>
            <w:vAlign w:val="center"/>
          </w:tcPr>
          <w:p w14:paraId="7E08FA2F" w14:textId="2A485524" w:rsidR="006343E0" w:rsidRPr="008A72B6" w:rsidRDefault="006343E0" w:rsidP="0005661F">
            <w:pPr>
              <w:jc w:val="left"/>
              <w:rPr>
                <w:rFonts w:ascii="Times New Roman" w:hAnsi="Times New Roman"/>
                <w:noProof/>
                <w:sz w:val="16"/>
                <w:szCs w:val="16"/>
              </w:rPr>
            </w:pPr>
            <w:r w:rsidRPr="008A72B6">
              <w:rPr>
                <w:rFonts w:ascii="Times New Roman" w:hAnsi="Times New Roman"/>
                <w:noProof/>
                <w:sz w:val="16"/>
                <w:szCs w:val="16"/>
              </w:rPr>
              <w:t>Mampu mempelajari alur kerja dari platform dengan singkat</w:t>
            </w:r>
          </w:p>
        </w:tc>
        <w:tc>
          <w:tcPr>
            <w:tcW w:w="1340" w:type="dxa"/>
            <w:vAlign w:val="center"/>
          </w:tcPr>
          <w:p w14:paraId="3972C72C" w14:textId="77777777" w:rsidR="006343E0" w:rsidRPr="008A72B6" w:rsidRDefault="006343E0" w:rsidP="0005661F">
            <w:pPr>
              <w:rPr>
                <w:rFonts w:ascii="Times New Roman" w:hAnsi="Times New Roman"/>
                <w:i/>
                <w:iCs/>
                <w:noProof/>
                <w:sz w:val="16"/>
                <w:szCs w:val="16"/>
              </w:rPr>
            </w:pPr>
            <w:r w:rsidRPr="008A72B6">
              <w:rPr>
                <w:rFonts w:ascii="Times New Roman" w:hAnsi="Times New Roman"/>
                <w:i/>
                <w:iCs/>
                <w:noProof/>
                <w:sz w:val="16"/>
                <w:szCs w:val="16"/>
              </w:rPr>
              <w:t>3,93</w:t>
            </w:r>
          </w:p>
        </w:tc>
        <w:tc>
          <w:tcPr>
            <w:tcW w:w="1339" w:type="dxa"/>
            <w:vAlign w:val="center"/>
          </w:tcPr>
          <w:p w14:paraId="034FC49F" w14:textId="77777777" w:rsidR="006343E0" w:rsidRPr="008A72B6" w:rsidRDefault="006343E0" w:rsidP="0005661F">
            <w:pPr>
              <w:rPr>
                <w:rFonts w:ascii="Times New Roman" w:hAnsi="Times New Roman"/>
                <w:i/>
                <w:iCs/>
                <w:noProof/>
                <w:sz w:val="16"/>
                <w:szCs w:val="16"/>
              </w:rPr>
            </w:pPr>
            <w:r w:rsidRPr="008A72B6">
              <w:rPr>
                <w:rFonts w:ascii="Times New Roman" w:hAnsi="Times New Roman"/>
                <w:i/>
                <w:iCs/>
                <w:noProof/>
                <w:sz w:val="16"/>
                <w:szCs w:val="16"/>
              </w:rPr>
              <w:t>0,2061</w:t>
            </w:r>
          </w:p>
        </w:tc>
        <w:tc>
          <w:tcPr>
            <w:tcW w:w="1376" w:type="dxa"/>
            <w:vAlign w:val="center"/>
          </w:tcPr>
          <w:p w14:paraId="2636AEE0" w14:textId="77777777" w:rsidR="006343E0" w:rsidRPr="008A72B6" w:rsidRDefault="006343E0" w:rsidP="0005661F">
            <w:pPr>
              <w:rPr>
                <w:rFonts w:ascii="Times New Roman" w:hAnsi="Times New Roman"/>
                <w:i/>
                <w:iCs/>
                <w:noProof/>
                <w:sz w:val="16"/>
                <w:szCs w:val="16"/>
              </w:rPr>
            </w:pPr>
            <w:r w:rsidRPr="008A72B6">
              <w:rPr>
                <w:rFonts w:ascii="Times New Roman" w:hAnsi="Times New Roman"/>
                <w:i/>
                <w:iCs/>
                <w:noProof/>
                <w:sz w:val="16"/>
                <w:szCs w:val="16"/>
              </w:rPr>
              <w:t>3,7272 - 4,1395</w:t>
            </w:r>
          </w:p>
        </w:tc>
      </w:tr>
      <w:tr w:rsidR="006343E0" w:rsidRPr="008A72B6" w14:paraId="353D2473" w14:textId="77777777" w:rsidTr="0005661F">
        <w:trPr>
          <w:jc w:val="center"/>
        </w:trPr>
        <w:tc>
          <w:tcPr>
            <w:tcW w:w="536" w:type="dxa"/>
            <w:vAlign w:val="center"/>
          </w:tcPr>
          <w:p w14:paraId="0F2A6FD1"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2.</w:t>
            </w:r>
          </w:p>
        </w:tc>
        <w:tc>
          <w:tcPr>
            <w:tcW w:w="3337" w:type="dxa"/>
            <w:vAlign w:val="center"/>
          </w:tcPr>
          <w:p w14:paraId="6A1052A1" w14:textId="1E800767" w:rsidR="006343E0" w:rsidRPr="008A72B6" w:rsidRDefault="006343E0" w:rsidP="0005661F">
            <w:pPr>
              <w:jc w:val="left"/>
              <w:rPr>
                <w:rFonts w:ascii="Times New Roman" w:hAnsi="Times New Roman"/>
                <w:noProof/>
                <w:sz w:val="16"/>
                <w:szCs w:val="16"/>
              </w:rPr>
            </w:pPr>
            <w:r w:rsidRPr="008A72B6">
              <w:rPr>
                <w:rFonts w:ascii="Times New Roman" w:hAnsi="Times New Roman"/>
                <w:noProof/>
                <w:sz w:val="16"/>
                <w:szCs w:val="16"/>
              </w:rPr>
              <w:t xml:space="preserve">Mampu memahami fitur yang terdapat pada </w:t>
            </w:r>
            <w:r w:rsidR="0092635A" w:rsidRPr="008A72B6">
              <w:rPr>
                <w:rFonts w:ascii="Times New Roman" w:hAnsi="Times New Roman"/>
                <w:i/>
                <w:iCs/>
                <w:noProof/>
                <w:sz w:val="16"/>
                <w:szCs w:val="16"/>
              </w:rPr>
              <w:t>node</w:t>
            </w:r>
            <w:r w:rsidR="00553451" w:rsidRPr="008A72B6">
              <w:rPr>
                <w:rFonts w:ascii="Times New Roman" w:hAnsi="Times New Roman"/>
                <w:i/>
                <w:iCs/>
                <w:noProof/>
                <w:sz w:val="16"/>
                <w:szCs w:val="16"/>
              </w:rPr>
              <w:t xml:space="preserve"> editor</w:t>
            </w:r>
          </w:p>
        </w:tc>
        <w:tc>
          <w:tcPr>
            <w:tcW w:w="1340" w:type="dxa"/>
            <w:vAlign w:val="center"/>
          </w:tcPr>
          <w:p w14:paraId="0F3EE30D"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3,53</w:t>
            </w:r>
          </w:p>
        </w:tc>
        <w:tc>
          <w:tcPr>
            <w:tcW w:w="1339" w:type="dxa"/>
            <w:vAlign w:val="center"/>
          </w:tcPr>
          <w:p w14:paraId="7A992729"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0,2896</w:t>
            </w:r>
          </w:p>
        </w:tc>
        <w:tc>
          <w:tcPr>
            <w:tcW w:w="1376" w:type="dxa"/>
            <w:vAlign w:val="center"/>
          </w:tcPr>
          <w:p w14:paraId="60804DFF"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3,2438 – 3,8229</w:t>
            </w:r>
          </w:p>
        </w:tc>
      </w:tr>
      <w:tr w:rsidR="006343E0" w:rsidRPr="008A72B6" w14:paraId="300C4CC4" w14:textId="77777777" w:rsidTr="0005661F">
        <w:trPr>
          <w:jc w:val="center"/>
        </w:trPr>
        <w:tc>
          <w:tcPr>
            <w:tcW w:w="536" w:type="dxa"/>
            <w:vAlign w:val="center"/>
          </w:tcPr>
          <w:p w14:paraId="05AC3070"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3.</w:t>
            </w:r>
          </w:p>
        </w:tc>
        <w:tc>
          <w:tcPr>
            <w:tcW w:w="3337" w:type="dxa"/>
            <w:vAlign w:val="center"/>
          </w:tcPr>
          <w:p w14:paraId="39CAF84D" w14:textId="0C4F3C04" w:rsidR="006343E0" w:rsidRPr="008A72B6" w:rsidRDefault="006343E0" w:rsidP="0005661F">
            <w:pPr>
              <w:jc w:val="left"/>
              <w:rPr>
                <w:rFonts w:ascii="Times New Roman" w:hAnsi="Times New Roman"/>
                <w:noProof/>
                <w:sz w:val="16"/>
                <w:szCs w:val="16"/>
              </w:rPr>
            </w:pPr>
            <w:r w:rsidRPr="008A72B6">
              <w:rPr>
                <w:rFonts w:ascii="Times New Roman" w:hAnsi="Times New Roman"/>
                <w:noProof/>
                <w:sz w:val="16"/>
                <w:szCs w:val="16"/>
              </w:rPr>
              <w:t xml:space="preserve">Penggunaan </w:t>
            </w:r>
            <w:r w:rsidR="0092635A" w:rsidRPr="008A72B6">
              <w:rPr>
                <w:rFonts w:ascii="Times New Roman" w:hAnsi="Times New Roman"/>
                <w:i/>
                <w:iCs/>
                <w:noProof/>
                <w:sz w:val="16"/>
                <w:szCs w:val="16"/>
              </w:rPr>
              <w:t>node</w:t>
            </w:r>
            <w:r w:rsidR="00553451" w:rsidRPr="008A72B6">
              <w:rPr>
                <w:rFonts w:ascii="Times New Roman" w:hAnsi="Times New Roman"/>
                <w:i/>
                <w:iCs/>
                <w:noProof/>
                <w:sz w:val="16"/>
                <w:szCs w:val="16"/>
              </w:rPr>
              <w:t xml:space="preserve"> editor</w:t>
            </w:r>
            <w:r w:rsidRPr="008A72B6">
              <w:rPr>
                <w:rFonts w:ascii="Times New Roman" w:hAnsi="Times New Roman"/>
                <w:noProof/>
                <w:sz w:val="16"/>
                <w:szCs w:val="16"/>
              </w:rPr>
              <w:t xml:space="preserve"> dapat mendukung konfigurasi pada platform</w:t>
            </w:r>
          </w:p>
        </w:tc>
        <w:tc>
          <w:tcPr>
            <w:tcW w:w="1340" w:type="dxa"/>
            <w:vAlign w:val="center"/>
          </w:tcPr>
          <w:p w14:paraId="3AA483FB"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4,33</w:t>
            </w:r>
          </w:p>
        </w:tc>
        <w:tc>
          <w:tcPr>
            <w:tcW w:w="1339" w:type="dxa"/>
            <w:vAlign w:val="center"/>
          </w:tcPr>
          <w:p w14:paraId="5467FE23"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0,2143</w:t>
            </w:r>
          </w:p>
        </w:tc>
        <w:tc>
          <w:tcPr>
            <w:tcW w:w="1376" w:type="dxa"/>
            <w:vAlign w:val="center"/>
          </w:tcPr>
          <w:p w14:paraId="348D6945"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4,119 – 4,5477</w:t>
            </w:r>
          </w:p>
        </w:tc>
      </w:tr>
      <w:tr w:rsidR="006343E0" w:rsidRPr="008A72B6" w14:paraId="3C78590F" w14:textId="77777777" w:rsidTr="0005661F">
        <w:trPr>
          <w:jc w:val="center"/>
        </w:trPr>
        <w:tc>
          <w:tcPr>
            <w:tcW w:w="536" w:type="dxa"/>
            <w:vAlign w:val="center"/>
          </w:tcPr>
          <w:p w14:paraId="62E9C6BB"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4.</w:t>
            </w:r>
          </w:p>
        </w:tc>
        <w:tc>
          <w:tcPr>
            <w:tcW w:w="3337" w:type="dxa"/>
            <w:vAlign w:val="center"/>
          </w:tcPr>
          <w:p w14:paraId="3D79D15F" w14:textId="23BEA15F" w:rsidR="006343E0" w:rsidRPr="008A72B6" w:rsidRDefault="006343E0" w:rsidP="0005661F">
            <w:pPr>
              <w:jc w:val="left"/>
              <w:rPr>
                <w:rFonts w:ascii="Times New Roman" w:hAnsi="Times New Roman"/>
                <w:noProof/>
                <w:sz w:val="16"/>
                <w:szCs w:val="16"/>
              </w:rPr>
            </w:pPr>
            <w:r w:rsidRPr="008A72B6">
              <w:rPr>
                <w:rFonts w:ascii="Times New Roman" w:hAnsi="Times New Roman"/>
                <w:noProof/>
                <w:sz w:val="16"/>
                <w:szCs w:val="16"/>
              </w:rPr>
              <w:t xml:space="preserve">Mampu mempelajari penggunaan </w:t>
            </w:r>
            <w:r w:rsidR="0092635A" w:rsidRPr="008A72B6">
              <w:rPr>
                <w:rFonts w:ascii="Times New Roman" w:hAnsi="Times New Roman"/>
                <w:i/>
                <w:iCs/>
                <w:noProof/>
                <w:sz w:val="16"/>
                <w:szCs w:val="16"/>
              </w:rPr>
              <w:t>node</w:t>
            </w:r>
            <w:r w:rsidR="00553451" w:rsidRPr="008A72B6">
              <w:rPr>
                <w:rFonts w:ascii="Times New Roman" w:hAnsi="Times New Roman"/>
                <w:i/>
                <w:iCs/>
                <w:noProof/>
                <w:sz w:val="16"/>
                <w:szCs w:val="16"/>
              </w:rPr>
              <w:t xml:space="preserve"> editor</w:t>
            </w:r>
            <w:r w:rsidRPr="008A72B6">
              <w:rPr>
                <w:rFonts w:ascii="Times New Roman" w:hAnsi="Times New Roman"/>
                <w:noProof/>
                <w:sz w:val="16"/>
                <w:szCs w:val="16"/>
              </w:rPr>
              <w:t xml:space="preserve"> dengan singkat</w:t>
            </w:r>
          </w:p>
        </w:tc>
        <w:tc>
          <w:tcPr>
            <w:tcW w:w="1340" w:type="dxa"/>
            <w:vAlign w:val="center"/>
          </w:tcPr>
          <w:p w14:paraId="0561F066"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3,53</w:t>
            </w:r>
          </w:p>
        </w:tc>
        <w:tc>
          <w:tcPr>
            <w:tcW w:w="1339" w:type="dxa"/>
            <w:vAlign w:val="center"/>
          </w:tcPr>
          <w:p w14:paraId="19502617"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0,2581</w:t>
            </w:r>
          </w:p>
        </w:tc>
        <w:tc>
          <w:tcPr>
            <w:tcW w:w="1376" w:type="dxa"/>
            <w:vAlign w:val="center"/>
          </w:tcPr>
          <w:p w14:paraId="32D1FA34"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3,2752 – 3,7914</w:t>
            </w:r>
          </w:p>
        </w:tc>
      </w:tr>
      <w:tr w:rsidR="006343E0" w:rsidRPr="008A72B6" w14:paraId="4668A39F" w14:textId="77777777" w:rsidTr="0005661F">
        <w:trPr>
          <w:jc w:val="center"/>
        </w:trPr>
        <w:tc>
          <w:tcPr>
            <w:tcW w:w="536" w:type="dxa"/>
            <w:vAlign w:val="center"/>
          </w:tcPr>
          <w:p w14:paraId="6FFD68D1"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5.</w:t>
            </w:r>
          </w:p>
        </w:tc>
        <w:tc>
          <w:tcPr>
            <w:tcW w:w="3337" w:type="dxa"/>
            <w:vAlign w:val="center"/>
          </w:tcPr>
          <w:p w14:paraId="67AB07FE" w14:textId="60B6EF4E" w:rsidR="006343E0" w:rsidRPr="008A72B6" w:rsidRDefault="006343E0" w:rsidP="0005661F">
            <w:pPr>
              <w:jc w:val="left"/>
              <w:rPr>
                <w:rFonts w:ascii="Times New Roman" w:hAnsi="Times New Roman"/>
                <w:noProof/>
                <w:sz w:val="16"/>
                <w:szCs w:val="16"/>
              </w:rPr>
            </w:pPr>
            <w:r w:rsidRPr="008A72B6">
              <w:rPr>
                <w:rFonts w:ascii="Times New Roman" w:hAnsi="Times New Roman"/>
                <w:noProof/>
                <w:sz w:val="16"/>
                <w:szCs w:val="16"/>
              </w:rPr>
              <w:t xml:space="preserve">Dibutuhkan training dalam mengoperasikan </w:t>
            </w:r>
            <w:r w:rsidR="0092635A" w:rsidRPr="008A72B6">
              <w:rPr>
                <w:rFonts w:ascii="Times New Roman" w:hAnsi="Times New Roman"/>
                <w:i/>
                <w:iCs/>
                <w:noProof/>
                <w:sz w:val="16"/>
                <w:szCs w:val="16"/>
              </w:rPr>
              <w:t>node</w:t>
            </w:r>
            <w:r w:rsidR="00553451" w:rsidRPr="008A72B6">
              <w:rPr>
                <w:rFonts w:ascii="Times New Roman" w:hAnsi="Times New Roman"/>
                <w:i/>
                <w:iCs/>
                <w:noProof/>
                <w:sz w:val="16"/>
                <w:szCs w:val="16"/>
              </w:rPr>
              <w:t xml:space="preserve"> editor</w:t>
            </w:r>
          </w:p>
        </w:tc>
        <w:tc>
          <w:tcPr>
            <w:tcW w:w="1340" w:type="dxa"/>
            <w:vAlign w:val="center"/>
          </w:tcPr>
          <w:p w14:paraId="275E9509"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4,13</w:t>
            </w:r>
          </w:p>
        </w:tc>
        <w:tc>
          <w:tcPr>
            <w:tcW w:w="1339" w:type="dxa"/>
            <w:vAlign w:val="center"/>
          </w:tcPr>
          <w:p w14:paraId="7288341D"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 xml:space="preserve">0,344 </w:t>
            </w:r>
          </w:p>
        </w:tc>
        <w:tc>
          <w:tcPr>
            <w:tcW w:w="1376" w:type="dxa"/>
            <w:vAlign w:val="center"/>
          </w:tcPr>
          <w:p w14:paraId="6E441F10"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3,7894 – 4,4773</w:t>
            </w:r>
          </w:p>
        </w:tc>
      </w:tr>
      <w:tr w:rsidR="006343E0" w:rsidRPr="008A72B6" w14:paraId="3F03016C" w14:textId="77777777" w:rsidTr="0005661F">
        <w:trPr>
          <w:jc w:val="center"/>
        </w:trPr>
        <w:tc>
          <w:tcPr>
            <w:tcW w:w="536" w:type="dxa"/>
            <w:vAlign w:val="center"/>
          </w:tcPr>
          <w:p w14:paraId="3759D983"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6.</w:t>
            </w:r>
          </w:p>
        </w:tc>
        <w:tc>
          <w:tcPr>
            <w:tcW w:w="3337" w:type="dxa"/>
            <w:vAlign w:val="center"/>
          </w:tcPr>
          <w:p w14:paraId="0CFA4CC3" w14:textId="77777777" w:rsidR="006343E0" w:rsidRPr="008A72B6" w:rsidRDefault="006343E0" w:rsidP="0005661F">
            <w:pPr>
              <w:jc w:val="left"/>
              <w:rPr>
                <w:rFonts w:ascii="Times New Roman" w:hAnsi="Times New Roman"/>
                <w:noProof/>
                <w:sz w:val="16"/>
                <w:szCs w:val="16"/>
              </w:rPr>
            </w:pPr>
            <w:r w:rsidRPr="008A72B6">
              <w:rPr>
                <w:rFonts w:ascii="Times New Roman" w:hAnsi="Times New Roman"/>
                <w:noProof/>
                <w:sz w:val="16"/>
                <w:szCs w:val="16"/>
              </w:rPr>
              <w:t>Tampilan antarmuka pada setiap klien secara keseluruhan menarik</w:t>
            </w:r>
          </w:p>
        </w:tc>
        <w:tc>
          <w:tcPr>
            <w:tcW w:w="1340" w:type="dxa"/>
            <w:vAlign w:val="center"/>
          </w:tcPr>
          <w:p w14:paraId="795F83F7"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3,93</w:t>
            </w:r>
          </w:p>
        </w:tc>
        <w:tc>
          <w:tcPr>
            <w:tcW w:w="1339" w:type="dxa"/>
            <w:vAlign w:val="center"/>
          </w:tcPr>
          <w:p w14:paraId="6056A499"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0,2444</w:t>
            </w:r>
          </w:p>
        </w:tc>
        <w:tc>
          <w:tcPr>
            <w:tcW w:w="1376" w:type="dxa"/>
            <w:vAlign w:val="center"/>
          </w:tcPr>
          <w:p w14:paraId="76F563CF"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3,6889 – 4,1777</w:t>
            </w:r>
          </w:p>
        </w:tc>
      </w:tr>
      <w:tr w:rsidR="006343E0" w:rsidRPr="008A72B6" w14:paraId="438D8EB0" w14:textId="77777777" w:rsidTr="002B7FE9">
        <w:trPr>
          <w:trHeight w:val="659"/>
          <w:jc w:val="center"/>
        </w:trPr>
        <w:tc>
          <w:tcPr>
            <w:tcW w:w="536" w:type="dxa"/>
            <w:vAlign w:val="center"/>
          </w:tcPr>
          <w:p w14:paraId="715A6492"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7.</w:t>
            </w:r>
          </w:p>
        </w:tc>
        <w:tc>
          <w:tcPr>
            <w:tcW w:w="3337" w:type="dxa"/>
            <w:vAlign w:val="center"/>
          </w:tcPr>
          <w:p w14:paraId="33D13B29" w14:textId="67351184" w:rsidR="006343E0" w:rsidRPr="008A72B6" w:rsidRDefault="006343E0" w:rsidP="0005661F">
            <w:pPr>
              <w:jc w:val="left"/>
              <w:rPr>
                <w:rFonts w:ascii="Times New Roman" w:hAnsi="Times New Roman"/>
                <w:noProof/>
                <w:sz w:val="16"/>
                <w:szCs w:val="16"/>
              </w:rPr>
            </w:pPr>
            <w:r w:rsidRPr="008A72B6">
              <w:rPr>
                <w:rFonts w:ascii="Times New Roman" w:hAnsi="Times New Roman"/>
                <w:noProof/>
                <w:sz w:val="16"/>
                <w:szCs w:val="16"/>
              </w:rPr>
              <w:t xml:space="preserve">Tampilan </w:t>
            </w:r>
            <w:r w:rsidR="0092635A" w:rsidRPr="008A72B6">
              <w:rPr>
                <w:rFonts w:ascii="Times New Roman" w:hAnsi="Times New Roman"/>
                <w:i/>
                <w:iCs/>
                <w:noProof/>
                <w:sz w:val="16"/>
                <w:szCs w:val="16"/>
              </w:rPr>
              <w:t>node</w:t>
            </w:r>
            <w:r w:rsidR="00553451" w:rsidRPr="008A72B6">
              <w:rPr>
                <w:rFonts w:ascii="Times New Roman" w:hAnsi="Times New Roman"/>
                <w:i/>
                <w:iCs/>
                <w:noProof/>
                <w:sz w:val="16"/>
                <w:szCs w:val="16"/>
              </w:rPr>
              <w:t xml:space="preserve"> editor</w:t>
            </w:r>
            <w:r w:rsidRPr="008A72B6">
              <w:rPr>
                <w:rFonts w:ascii="Times New Roman" w:hAnsi="Times New Roman"/>
                <w:noProof/>
                <w:sz w:val="16"/>
                <w:szCs w:val="16"/>
              </w:rPr>
              <w:t xml:space="preserve"> secara keseluruhan mudah dipahami dan menarik</w:t>
            </w:r>
          </w:p>
        </w:tc>
        <w:tc>
          <w:tcPr>
            <w:tcW w:w="1340" w:type="dxa"/>
            <w:vAlign w:val="center"/>
          </w:tcPr>
          <w:p w14:paraId="7CD77320"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3,87</w:t>
            </w:r>
          </w:p>
        </w:tc>
        <w:tc>
          <w:tcPr>
            <w:tcW w:w="1339" w:type="dxa"/>
            <w:vAlign w:val="center"/>
          </w:tcPr>
          <w:p w14:paraId="70688DA8"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0,2896</w:t>
            </w:r>
          </w:p>
        </w:tc>
        <w:tc>
          <w:tcPr>
            <w:tcW w:w="1376" w:type="dxa"/>
            <w:vAlign w:val="center"/>
          </w:tcPr>
          <w:p w14:paraId="760F49C2"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3,5771 – 4,1562</w:t>
            </w:r>
          </w:p>
        </w:tc>
      </w:tr>
      <w:tr w:rsidR="006343E0" w:rsidRPr="008A72B6" w14:paraId="5BF6689C" w14:textId="77777777" w:rsidTr="0005661F">
        <w:trPr>
          <w:jc w:val="center"/>
        </w:trPr>
        <w:tc>
          <w:tcPr>
            <w:tcW w:w="536" w:type="dxa"/>
            <w:vAlign w:val="center"/>
          </w:tcPr>
          <w:p w14:paraId="28A7CF7B"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8.</w:t>
            </w:r>
          </w:p>
        </w:tc>
        <w:tc>
          <w:tcPr>
            <w:tcW w:w="3337" w:type="dxa"/>
            <w:vAlign w:val="center"/>
          </w:tcPr>
          <w:p w14:paraId="48CF577B" w14:textId="77777777" w:rsidR="006343E0" w:rsidRPr="008A72B6" w:rsidRDefault="006343E0" w:rsidP="0005661F">
            <w:pPr>
              <w:jc w:val="left"/>
              <w:rPr>
                <w:rFonts w:ascii="Times New Roman" w:hAnsi="Times New Roman"/>
                <w:noProof/>
                <w:sz w:val="16"/>
                <w:szCs w:val="16"/>
              </w:rPr>
            </w:pPr>
            <w:r w:rsidRPr="008A72B6">
              <w:rPr>
                <w:rFonts w:ascii="Times New Roman" w:hAnsi="Times New Roman"/>
                <w:noProof/>
                <w:sz w:val="16"/>
                <w:szCs w:val="16"/>
              </w:rPr>
              <w:t>Detail informasi yang ditampilkan pada tabel dan grafik sudah jelas</w:t>
            </w:r>
          </w:p>
        </w:tc>
        <w:tc>
          <w:tcPr>
            <w:tcW w:w="1340" w:type="dxa"/>
            <w:vAlign w:val="center"/>
          </w:tcPr>
          <w:p w14:paraId="555BF38E"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4,2</w:t>
            </w:r>
          </w:p>
        </w:tc>
        <w:tc>
          <w:tcPr>
            <w:tcW w:w="1339" w:type="dxa"/>
            <w:vAlign w:val="center"/>
          </w:tcPr>
          <w:p w14:paraId="439B81AD"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0,269</w:t>
            </w:r>
          </w:p>
        </w:tc>
        <w:tc>
          <w:tcPr>
            <w:tcW w:w="1376" w:type="dxa"/>
            <w:vAlign w:val="center"/>
          </w:tcPr>
          <w:p w14:paraId="3FCAA3B0" w14:textId="77777777" w:rsidR="006343E0" w:rsidRPr="008A72B6" w:rsidRDefault="006343E0" w:rsidP="0005661F">
            <w:pPr>
              <w:rPr>
                <w:rFonts w:ascii="Times New Roman" w:hAnsi="Times New Roman"/>
                <w:noProof/>
                <w:sz w:val="16"/>
                <w:szCs w:val="16"/>
              </w:rPr>
            </w:pPr>
            <w:r w:rsidRPr="008A72B6">
              <w:rPr>
                <w:rFonts w:ascii="Times New Roman" w:hAnsi="Times New Roman"/>
                <w:noProof/>
                <w:sz w:val="16"/>
                <w:szCs w:val="16"/>
              </w:rPr>
              <w:t>3,931 – 4,469</w:t>
            </w:r>
          </w:p>
        </w:tc>
      </w:tr>
    </w:tbl>
    <w:p w14:paraId="078E202E" w14:textId="77777777" w:rsidR="00BA156B" w:rsidRPr="000A0863" w:rsidRDefault="00BA156B" w:rsidP="00846215">
      <w:pPr>
        <w:pStyle w:val="BodyText"/>
        <w:spacing w:after="0"/>
        <w:ind w:firstLine="0"/>
        <w:rPr>
          <w:lang w:eastAsia="en-US"/>
        </w:rPr>
      </w:pPr>
    </w:p>
    <w:p w14:paraId="6767CEEB" w14:textId="2D6D8332" w:rsidR="00756CF1" w:rsidRPr="00FC649A" w:rsidRDefault="0094571D" w:rsidP="00FC649A">
      <w:pPr>
        <w:pStyle w:val="Heading4"/>
      </w:pPr>
      <w:r w:rsidRPr="00FC649A">
        <w:t>Hasil dan Analisis Keseluruhan Usability Testing</w:t>
      </w:r>
    </w:p>
    <w:p w14:paraId="3411FAA1" w14:textId="4314A0DC" w:rsidR="006343E0" w:rsidRPr="000F5E9E" w:rsidRDefault="006343E0" w:rsidP="006343E0">
      <w:pPr>
        <w:spacing w:after="120"/>
        <w:ind w:firstLine="288"/>
        <w:jc w:val="both"/>
        <w:rPr>
          <w:noProof/>
        </w:rPr>
      </w:pPr>
      <w:r w:rsidRPr="000F5E9E">
        <w:rPr>
          <w:noProof/>
        </w:rPr>
        <w:t xml:space="preserve">Menurut analisis yang sudah dilakukan, maka dapat disimpulkan bahwa </w:t>
      </w:r>
      <w:r w:rsidR="008907CE">
        <w:rPr>
          <w:noProof/>
        </w:rPr>
        <w:t xml:space="preserve">keseluruhan </w:t>
      </w:r>
      <w:r w:rsidR="008907CE" w:rsidRPr="008907CE">
        <w:rPr>
          <w:i/>
          <w:iCs/>
          <w:noProof/>
        </w:rPr>
        <w:t>Mean of Survey</w:t>
      </w:r>
      <w:r w:rsidRPr="000F5E9E">
        <w:rPr>
          <w:noProof/>
        </w:rPr>
        <w:t xml:space="preserve"> berdasarkan responden</w:t>
      </w:r>
      <w:r w:rsidRPr="006343E0">
        <w:rPr>
          <w:i/>
          <w:iCs/>
          <w:noProof/>
        </w:rPr>
        <w:t xml:space="preserve"> </w:t>
      </w:r>
      <w:r w:rsidRPr="000F5E9E">
        <w:rPr>
          <w:noProof/>
        </w:rPr>
        <w:t xml:space="preserve">memahami pembangkit listrik virtual yaitu 4,1 </w:t>
      </w:r>
      <w:r>
        <w:rPr>
          <w:noProof/>
        </w:rPr>
        <w:t xml:space="preserve">dalam skala 5 </w:t>
      </w:r>
      <w:r w:rsidRPr="000F5E9E">
        <w:rPr>
          <w:noProof/>
        </w:rPr>
        <w:t>sedangkan untuk responden tidak memahami pembangkit lsitrik virtual yaitu 3,93</w:t>
      </w:r>
      <w:r>
        <w:rPr>
          <w:noProof/>
        </w:rPr>
        <w:t xml:space="preserve"> dalam skala 5</w:t>
      </w:r>
      <w:r w:rsidRPr="000F5E9E">
        <w:rPr>
          <w:noProof/>
        </w:rPr>
        <w:t xml:space="preserve">. Hal ini menunjukan bahwa </w:t>
      </w:r>
      <w:r w:rsidR="003F2524" w:rsidRPr="000F5E9E">
        <w:rPr>
          <w:noProof/>
        </w:rPr>
        <w:t xml:space="preserve">responden merasa cukup puas dengan pengalaman dalam mengoperasikan platform ini </w:t>
      </w:r>
      <w:r w:rsidR="003F2524">
        <w:rPr>
          <w:noProof/>
        </w:rPr>
        <w:t>baik</w:t>
      </w:r>
      <w:r w:rsidRPr="000F5E9E">
        <w:rPr>
          <w:noProof/>
        </w:rPr>
        <w:t xml:space="preserve"> dalam segi penggunaan </w:t>
      </w:r>
      <w:r w:rsidR="0092635A" w:rsidRPr="0092635A">
        <w:rPr>
          <w:i/>
          <w:iCs/>
          <w:noProof/>
        </w:rPr>
        <w:t>node</w:t>
      </w:r>
      <w:r w:rsidR="00553451" w:rsidRPr="00553451">
        <w:rPr>
          <w:i/>
          <w:iCs/>
          <w:noProof/>
        </w:rPr>
        <w:t xml:space="preserve"> editor</w:t>
      </w:r>
      <w:r w:rsidRPr="000F5E9E">
        <w:rPr>
          <w:noProof/>
        </w:rPr>
        <w:t xml:space="preserve"> </w:t>
      </w:r>
      <w:r w:rsidR="003F2524">
        <w:rPr>
          <w:noProof/>
        </w:rPr>
        <w:t>maupun</w:t>
      </w:r>
      <w:r w:rsidRPr="000F5E9E">
        <w:rPr>
          <w:noProof/>
        </w:rPr>
        <w:t xml:space="preserve"> tampilan antarmuka pada setiap klien</w:t>
      </w:r>
      <w:r w:rsidR="003F2524">
        <w:rPr>
          <w:noProof/>
        </w:rPr>
        <w:t>.</w:t>
      </w:r>
      <w:r w:rsidRPr="000F5E9E">
        <w:rPr>
          <w:noProof/>
        </w:rPr>
        <w:t xml:space="preserve"> Namun </w:t>
      </w:r>
      <w:r w:rsidR="003F2524">
        <w:rPr>
          <w:noProof/>
        </w:rPr>
        <w:t xml:space="preserve">beberapa </w:t>
      </w:r>
      <w:r w:rsidRPr="000F5E9E">
        <w:rPr>
          <w:noProof/>
        </w:rPr>
        <w:t xml:space="preserve">responden memerlukan </w:t>
      </w:r>
      <w:r w:rsidRPr="006343E0">
        <w:rPr>
          <w:i/>
          <w:iCs/>
          <w:noProof/>
        </w:rPr>
        <w:t>training</w:t>
      </w:r>
      <w:r w:rsidRPr="000F5E9E">
        <w:rPr>
          <w:noProof/>
        </w:rPr>
        <w:t xml:space="preserve"> atau panduan dalam mengoperasikan platform ini. </w:t>
      </w:r>
    </w:p>
    <w:p w14:paraId="147A051C" w14:textId="44EC27C6" w:rsidR="00AC3DA3" w:rsidRPr="008D6E1A" w:rsidRDefault="006343E0" w:rsidP="008D6E1A">
      <w:pPr>
        <w:pStyle w:val="BodyText"/>
        <w:spacing w:after="120"/>
        <w:rPr>
          <w:lang w:eastAsia="en-US"/>
        </w:rPr>
      </w:pPr>
      <w:r w:rsidRPr="000F5E9E">
        <w:rPr>
          <w:i/>
          <w:iCs/>
          <w:noProof/>
        </w:rPr>
        <w:t xml:space="preserve">Confidence interval </w:t>
      </w:r>
      <w:r>
        <w:rPr>
          <w:noProof/>
        </w:rPr>
        <w:t xml:space="preserve">dengan </w:t>
      </w:r>
      <w:r>
        <w:rPr>
          <w:i/>
          <w:iCs/>
          <w:noProof/>
        </w:rPr>
        <w:t xml:space="preserve">confidence level </w:t>
      </w:r>
      <w:r>
        <w:rPr>
          <w:noProof/>
        </w:rPr>
        <w:t xml:space="preserve">80% </w:t>
      </w:r>
      <w:r w:rsidRPr="000F5E9E">
        <w:rPr>
          <w:noProof/>
        </w:rPr>
        <w:t>untuk setiap parameter ini memiliki interval</w:t>
      </w:r>
      <w:r>
        <w:rPr>
          <w:noProof/>
        </w:rPr>
        <w:t xml:space="preserve"> yang cukup lebar</w:t>
      </w:r>
      <w:r w:rsidRPr="000F5E9E">
        <w:rPr>
          <w:noProof/>
        </w:rPr>
        <w:t xml:space="preserve"> dengan </w:t>
      </w:r>
      <w:r w:rsidRPr="000F5E9E">
        <w:rPr>
          <w:i/>
          <w:iCs/>
          <w:noProof/>
        </w:rPr>
        <w:lastRenderedPageBreak/>
        <w:t>margin of error</w:t>
      </w:r>
      <w:r w:rsidRPr="000F5E9E">
        <w:rPr>
          <w:noProof/>
        </w:rPr>
        <w:t xml:space="preserve"> yang bervariasi. </w:t>
      </w:r>
      <w:r>
        <w:rPr>
          <w:noProof/>
        </w:rPr>
        <w:t xml:space="preserve">Hal tersebut dipengaruhi oleh ukuran data sampel yang sedikit. </w:t>
      </w:r>
      <w:r w:rsidRPr="000F5E9E">
        <w:rPr>
          <w:noProof/>
        </w:rPr>
        <w:t>Pada pengelompokan berdasarkan responden memahami pembangkit listrik virtual memiliki</w:t>
      </w:r>
      <w:r>
        <w:rPr>
          <w:noProof/>
        </w:rPr>
        <w:t xml:space="preserve"> </w:t>
      </w:r>
      <w:r w:rsidRPr="000F5E9E">
        <w:rPr>
          <w:i/>
          <w:iCs/>
          <w:noProof/>
        </w:rPr>
        <w:t>margin of error</w:t>
      </w:r>
      <w:r w:rsidRPr="000F5E9E">
        <w:rPr>
          <w:noProof/>
        </w:rPr>
        <w:t xml:space="preserve"> yaitu </w:t>
      </w:r>
      <w:r>
        <w:rPr>
          <w:noProof/>
        </w:rPr>
        <w:t xml:space="preserve">0,3066 – 0,8939 </w:t>
      </w:r>
      <w:r w:rsidRPr="000F5E9E">
        <w:rPr>
          <w:noProof/>
        </w:rPr>
        <w:t xml:space="preserve">sedangkan pengelompokan berdasarkan responden tidak memahami pembangkit listrik virtual memiliki </w:t>
      </w:r>
      <w:r w:rsidRPr="000F5E9E">
        <w:rPr>
          <w:i/>
          <w:iCs/>
          <w:noProof/>
        </w:rPr>
        <w:t>margin of error</w:t>
      </w:r>
      <w:r w:rsidRPr="000F5E9E">
        <w:rPr>
          <w:noProof/>
        </w:rPr>
        <w:t xml:space="preserve"> yaitu </w:t>
      </w:r>
      <w:r>
        <w:rPr>
          <w:noProof/>
        </w:rPr>
        <w:t>0,2061 – 0,2896</w:t>
      </w:r>
      <w:r w:rsidRPr="000F5E9E">
        <w:rPr>
          <w:noProof/>
        </w:rPr>
        <w:t>.</w:t>
      </w:r>
    </w:p>
    <w:p w14:paraId="5664B09F" w14:textId="689AD9AA" w:rsidR="006343E0" w:rsidRPr="00FC649A" w:rsidRDefault="00756CF1" w:rsidP="00F72225">
      <w:pPr>
        <w:pStyle w:val="Heading1"/>
      </w:pPr>
      <w:r w:rsidRPr="00FC649A">
        <w:t>Kesimpulan</w:t>
      </w:r>
    </w:p>
    <w:p w14:paraId="3032FB1C" w14:textId="08A44627" w:rsidR="00DA4004" w:rsidRPr="00605CC2" w:rsidRDefault="00864124" w:rsidP="00F477E6">
      <w:pPr>
        <w:pStyle w:val="BodyText"/>
        <w:spacing w:after="120"/>
        <w:ind w:firstLine="284"/>
      </w:pPr>
      <w:r>
        <w:t xml:space="preserve">Dalam </w:t>
      </w:r>
      <w:r w:rsidR="00F477E6">
        <w:t>merancang</w:t>
      </w:r>
      <w:r>
        <w:t xml:space="preserve"> platform sebagai </w:t>
      </w:r>
      <w:r w:rsidR="00F477E6">
        <w:t>sistem pemantauan untuk pemodelan pembangkit listrik virtual maka p</w:t>
      </w:r>
      <w:r w:rsidR="008F069A">
        <w:t xml:space="preserve">enulis telah berhasil membangun </w:t>
      </w:r>
      <w:r w:rsidR="0092635A" w:rsidRPr="0092635A">
        <w:rPr>
          <w:i/>
          <w:iCs/>
        </w:rPr>
        <w:t>node</w:t>
      </w:r>
      <w:r w:rsidR="008F069A" w:rsidRPr="00B55308">
        <w:rPr>
          <w:i/>
          <w:iCs/>
        </w:rPr>
        <w:t xml:space="preserve"> editor</w:t>
      </w:r>
      <w:r w:rsidR="008F069A">
        <w:t xml:space="preserve"> dengan Rete.js sebagai </w:t>
      </w:r>
      <w:r w:rsidR="008F069A" w:rsidRPr="00B55308">
        <w:rPr>
          <w:i/>
          <w:iCs/>
        </w:rPr>
        <w:t>visual programming</w:t>
      </w:r>
      <w:r w:rsidR="008F069A">
        <w:t xml:space="preserve"> untuk membantu pengguna dalam melakukan seluruh konfigurasi yaitu </w:t>
      </w:r>
      <w:r w:rsidR="008F069A" w:rsidRPr="00B55308">
        <w:rPr>
          <w:i/>
          <w:iCs/>
        </w:rPr>
        <w:t>interfacing</w:t>
      </w:r>
      <w:r w:rsidR="008F069A">
        <w:t xml:space="preserve"> antara platform dengan pembangkit menggunakan protokol MQTT, melakukan kalkulasi, menyimpan data hasil pemantauan serta menghitung total energi pada pembangkit dan beban.</w:t>
      </w:r>
      <w:r>
        <w:t xml:space="preserve"> Selain itu, p</w:t>
      </w:r>
      <w:r w:rsidR="008F069A">
        <w:t xml:space="preserve">enulis telah berhasil membangun sistem pemantauan untuk membantu klien dalam melihat seluruh aktivitas pembangkit dan beban meliputi daya </w:t>
      </w:r>
      <w:r w:rsidR="00846215">
        <w:t>pada pembangkit dan beban</w:t>
      </w:r>
      <w:r w:rsidR="008F069A">
        <w:t>, kapasitas baterai, serta total energi yang dihasilkan dari akumulasi daya per hari pada beban dan pembangkit.</w:t>
      </w:r>
      <w:r w:rsidR="00F477E6">
        <w:t xml:space="preserve"> </w:t>
      </w:r>
      <w:r w:rsidR="00605CC2">
        <w:t xml:space="preserve">Penilaian penggunaan </w:t>
      </w:r>
      <w:r w:rsidR="00602407">
        <w:t>platform untuk pemodelan pembangkit listrik virtual</w:t>
      </w:r>
      <w:r w:rsidR="00605CC2">
        <w:t xml:space="preserve"> oleh responden dapat dikategorikan cukup baik dengan </w:t>
      </w:r>
      <w:r w:rsidR="008907CE">
        <w:rPr>
          <w:i/>
          <w:iCs/>
          <w:noProof/>
        </w:rPr>
        <w:t>Mean of Survey</w:t>
      </w:r>
      <w:r w:rsidR="008907CE" w:rsidRPr="000F5E9E">
        <w:rPr>
          <w:noProof/>
        </w:rPr>
        <w:t xml:space="preserve"> </w:t>
      </w:r>
      <w:r w:rsidR="008907CE">
        <w:rPr>
          <w:noProof/>
        </w:rPr>
        <w:t>(MoS)</w:t>
      </w:r>
      <w:r w:rsidR="00605CC2">
        <w:t xml:space="preserve"> berdasarkan responden memahami pembangkit listrik virtual yaitu 4,1 sedangkan untuk responden tidak memahami pembangkit lsitrik virtual yaitu 3,93.</w:t>
      </w:r>
      <w:r w:rsidR="00F477E6">
        <w:t xml:space="preserve"> </w:t>
      </w:r>
      <w:r w:rsidR="00605CC2" w:rsidRPr="00F477E6">
        <w:rPr>
          <w:i/>
          <w:iCs/>
        </w:rPr>
        <w:t>Confidence interval</w:t>
      </w:r>
      <w:r w:rsidR="00605CC2">
        <w:t xml:space="preserve"> dengan tingkat kepercayaan 80% untuk setiap parameter memiliki interval yang cukup lebar dengan margin of error yang bervariasi yaitu 0,3066 – 0,8939 untuk responden memahami pembangkit listrik virtual sedangkan 0,2061 – 0,2896 untuk responden tidak memahami pembangkit listrik virtual.</w:t>
      </w:r>
    </w:p>
    <w:p w14:paraId="3822DB9B" w14:textId="02ACE0F5" w:rsidR="0031223A" w:rsidRDefault="00605CC2" w:rsidP="00830E8D">
      <w:pPr>
        <w:pStyle w:val="BodyText"/>
        <w:spacing w:after="120"/>
      </w:pPr>
      <w:r>
        <w:t xml:space="preserve">Apabila </w:t>
      </w:r>
      <w:r w:rsidR="00602407">
        <w:t>platform untuk pemodelan pembangkit listrik virtual</w:t>
      </w:r>
      <w:r>
        <w:t xml:space="preserve"> ingin dikembangkan lebih lanjut </w:t>
      </w:r>
      <w:r w:rsidR="00E14E09">
        <w:t xml:space="preserve">dari segi tampilan antarmuka dan alur kerja pada sistem </w:t>
      </w:r>
      <w:r>
        <w:t xml:space="preserve">maka dapat dilakukan </w:t>
      </w:r>
      <w:r w:rsidR="00E14E09">
        <w:t>beberapa p</w:t>
      </w:r>
      <w:r>
        <w:t xml:space="preserve">engembangan pada </w:t>
      </w:r>
      <w:r w:rsidR="00602407">
        <w:t xml:space="preserve">platform </w:t>
      </w:r>
      <w:r w:rsidR="00E14E09">
        <w:t>yang</w:t>
      </w:r>
      <w:r>
        <w:t xml:space="preserve"> meliputi sebagai berikut:</w:t>
      </w:r>
    </w:p>
    <w:p w14:paraId="71EB562B" w14:textId="77777777" w:rsidR="0031223A" w:rsidRDefault="00605CC2" w:rsidP="00830E8D">
      <w:pPr>
        <w:pStyle w:val="BodyText"/>
        <w:numPr>
          <w:ilvl w:val="0"/>
          <w:numId w:val="41"/>
        </w:numPr>
        <w:spacing w:after="120"/>
        <w:ind w:left="567" w:hanging="283"/>
      </w:pPr>
      <w:r>
        <w:t>Tampilan antarmuka dapat diperindah atau dikembangkan seperti dengan menambahkan komponen tertentu agar desain lebih menarik.</w:t>
      </w:r>
    </w:p>
    <w:p w14:paraId="33A52ADD" w14:textId="205FC998" w:rsidR="0031223A" w:rsidRDefault="00605CC2" w:rsidP="00830E8D">
      <w:pPr>
        <w:pStyle w:val="BodyText"/>
        <w:numPr>
          <w:ilvl w:val="0"/>
          <w:numId w:val="41"/>
        </w:numPr>
        <w:spacing w:after="120"/>
        <w:ind w:left="567" w:hanging="283"/>
      </w:pPr>
      <w:r>
        <w:t xml:space="preserve">Pembuatan </w:t>
      </w:r>
      <w:r w:rsidR="0092635A" w:rsidRPr="0092635A">
        <w:rPr>
          <w:i/>
          <w:iCs/>
        </w:rPr>
        <w:t>node</w:t>
      </w:r>
      <w:r>
        <w:t xml:space="preserve"> lain untuk mendukung platform</w:t>
      </w:r>
      <w:r w:rsidR="00464554">
        <w:t xml:space="preserve"> ini</w:t>
      </w:r>
      <w:r>
        <w:t xml:space="preserve"> seperti penambahan protokol komunikasi selain menggunakan MQTT.</w:t>
      </w:r>
    </w:p>
    <w:p w14:paraId="2D336682" w14:textId="77777777" w:rsidR="0031223A" w:rsidRDefault="00605CC2" w:rsidP="00830E8D">
      <w:pPr>
        <w:pStyle w:val="BodyText"/>
        <w:numPr>
          <w:ilvl w:val="0"/>
          <w:numId w:val="41"/>
        </w:numPr>
        <w:spacing w:after="120"/>
        <w:ind w:left="567" w:hanging="283"/>
      </w:pPr>
      <w:r>
        <w:t>Pembentukan pricing model untuk mendukung transaksi sehingga menghasilkan nilai untung dan rugi.</w:t>
      </w:r>
    </w:p>
    <w:p w14:paraId="54714189" w14:textId="4C8F9258" w:rsidR="00F01AC7" w:rsidRPr="00F01AC7" w:rsidRDefault="00605CC2" w:rsidP="00F01AC7">
      <w:pPr>
        <w:pStyle w:val="BodyText"/>
        <w:numPr>
          <w:ilvl w:val="0"/>
          <w:numId w:val="41"/>
        </w:numPr>
        <w:spacing w:after="120"/>
        <w:ind w:left="567" w:hanging="283"/>
      </w:pPr>
      <w:r>
        <w:t xml:space="preserve">Pemanfaatan konsep </w:t>
      </w:r>
      <w:r w:rsidRPr="00F477E6">
        <w:rPr>
          <w:i/>
          <w:iCs/>
        </w:rPr>
        <w:t>Big Data analytics</w:t>
      </w:r>
      <w:r>
        <w:t xml:space="preserve"> dan </w:t>
      </w:r>
      <w:r w:rsidRPr="00895D56">
        <w:rPr>
          <w:i/>
          <w:iCs/>
        </w:rPr>
        <w:t>machine learning</w:t>
      </w:r>
      <w:r>
        <w:t xml:space="preserve"> dalam mengolah data yang terdapat pada platform </w:t>
      </w:r>
      <w:r w:rsidR="005B55E3">
        <w:t xml:space="preserve">ini </w:t>
      </w:r>
      <w:r>
        <w:t>untuk dijadikan sebagai parameter dalam penentuan algoritma seperti melihat tren yang ada, menemukan pola tertentu dan mencari korelasi terhadap variabel tertentu.</w:t>
      </w:r>
    </w:p>
    <w:p w14:paraId="4A507803" w14:textId="2D73F456" w:rsidR="00AC251F" w:rsidRPr="00BF1211" w:rsidRDefault="00756CF1">
      <w:pPr>
        <w:pStyle w:val="Heading1"/>
        <w:numPr>
          <w:ilvl w:val="0"/>
          <w:numId w:val="0"/>
        </w:numPr>
        <w:rPr>
          <w:b/>
          <w:bCs/>
        </w:rPr>
      </w:pPr>
      <w:r w:rsidRPr="00BF1211">
        <w:rPr>
          <w:b/>
          <w:bCs/>
        </w:rPr>
        <w:t>Referensi</w:t>
      </w:r>
    </w:p>
    <w:p w14:paraId="6A9C6832" w14:textId="42C3F0D5" w:rsidR="001A5CFB" w:rsidRPr="00F7589D" w:rsidRDefault="00422DFA" w:rsidP="00422DFA">
      <w:pPr>
        <w:pStyle w:val="references"/>
      </w:pPr>
      <w:r w:rsidRPr="00422DFA">
        <w:t>E. A. Setiawan, “Concept and Controllability of Virtual Power Plant”, Kassel: Kassel Univ. Press, 2007.</w:t>
      </w:r>
    </w:p>
    <w:p w14:paraId="0D563D87" w14:textId="77777777" w:rsidR="001A5CFB" w:rsidRPr="00F7589D" w:rsidRDefault="001A5CFB" w:rsidP="001A5CFB">
      <w:pPr>
        <w:pStyle w:val="references"/>
      </w:pPr>
      <w:r w:rsidRPr="00F7589D">
        <w:t>C. Giron and S. Omran, “Virtual Power Plant for a Smart Grid: A Technical Feasibility Case Study”, INTERNATIONAL JOURNAL of RENEWABLE ENERGY RESEARCH, vol. 8, no.2, June, 2018.</w:t>
      </w:r>
    </w:p>
    <w:p w14:paraId="7B3C4E2E" w14:textId="2F0CA5E6" w:rsidR="001A5CFB" w:rsidRDefault="001A5CFB" w:rsidP="00BF1211">
      <w:pPr>
        <w:pStyle w:val="references"/>
      </w:pPr>
      <w:r w:rsidRPr="00F7589D">
        <w:t>L. Dulau, M. Abrudean and D. Bica, “Distributed generation and virtual power plants”, 49th International Universities Power Engineering Conference (UPEC), 2014. Available: 10.1109/upec.2014.6934630.</w:t>
      </w:r>
    </w:p>
    <w:p w14:paraId="539039B7" w14:textId="77777777" w:rsidR="001A5CFB" w:rsidRDefault="001A5CFB" w:rsidP="001A5CFB">
      <w:pPr>
        <w:pStyle w:val="references"/>
      </w:pPr>
      <w:r>
        <w:t>D. Zubov, “An IoT Concept of the Small Virtual Power Plant Based on Arduino Platform and MQTT Protocol”, Proccedings of The ICAIIT2016, 2016. Available: 10.20544/aiit2016.13</w:t>
      </w:r>
    </w:p>
    <w:p w14:paraId="5F02F6D2" w14:textId="77777777" w:rsidR="001A5CFB" w:rsidRDefault="001A5CFB" w:rsidP="001A5CFB">
      <w:pPr>
        <w:pStyle w:val="references"/>
      </w:pPr>
      <w:r>
        <w:t>M. Rouse. “What is MQTT (MQ Telemetry Transport)?”. [Online]. Available: https://internetofthingsagenda.techtarget.com/definition/MQTT-MQ-Telemetry-Transport [Accessed: 31 May 2020]</w:t>
      </w:r>
    </w:p>
    <w:p w14:paraId="7AACAB47" w14:textId="4BFF9734" w:rsidR="00955570" w:rsidRDefault="001A5CFB" w:rsidP="00386149">
      <w:pPr>
        <w:pStyle w:val="references"/>
      </w:pPr>
      <w:r>
        <w:t>Steves. “MQTT Protocol Messages Overview”. [Online]. Available: http://www.steves-internet-guide.com/mqtt-protocol-messages-overview/ [Accessed: 31 May 2020]</w:t>
      </w:r>
    </w:p>
    <w:p w14:paraId="0F226568" w14:textId="77777777" w:rsidR="00793497" w:rsidRDefault="00DC1724" w:rsidP="00793497">
      <w:pPr>
        <w:pStyle w:val="references"/>
      </w:pPr>
      <w:r>
        <w:t>Khan Academy. 2020. “Standard Deviation: Calculating Step by Step”. [Online]. Available: https://www.khanacademy.org/math/probability/data-distributions-a1/summarizing-spread-distributions/a/calculating-standard-deviation-step-by-step [Accessed: 23 June 2020]</w:t>
      </w:r>
    </w:p>
    <w:p w14:paraId="6739F0BF" w14:textId="77777777" w:rsidR="00793497" w:rsidRDefault="00DC1724" w:rsidP="00793497">
      <w:pPr>
        <w:pStyle w:val="references"/>
      </w:pPr>
      <w:r>
        <w:t>L. Sullivan, Professor of Biostatistics, Boston University School of Public Health. “Confidence Intervals”. [Online]. Available: https://sphweb.bumc.bu.edu/otlt/MPH-Modules/BS/BS704_Confidence_Intervals/BS704_Confidence_Intervals_print.html [Accessed: 23 June 2020]</w:t>
      </w:r>
    </w:p>
    <w:p w14:paraId="07677E1A" w14:textId="77777777" w:rsidR="009D2D29" w:rsidRDefault="009D2D29" w:rsidP="009D2D29">
      <w:pPr>
        <w:pStyle w:val="references"/>
        <w:numPr>
          <w:ilvl w:val="0"/>
          <w:numId w:val="0"/>
        </w:numPr>
        <w:ind w:left="360" w:hanging="360"/>
      </w:pPr>
    </w:p>
    <w:p w14:paraId="2359BB07" w14:textId="77777777" w:rsidR="009D2D29" w:rsidRDefault="009D2D29" w:rsidP="009D2D29">
      <w:pPr>
        <w:pStyle w:val="references"/>
        <w:numPr>
          <w:ilvl w:val="0"/>
          <w:numId w:val="0"/>
        </w:numPr>
        <w:ind w:left="360" w:hanging="360"/>
      </w:pPr>
    </w:p>
    <w:p w14:paraId="7F7C5F92" w14:textId="77777777" w:rsidR="009D2D29" w:rsidRDefault="009D2D29" w:rsidP="009D2D29">
      <w:pPr>
        <w:pStyle w:val="references"/>
        <w:numPr>
          <w:ilvl w:val="0"/>
          <w:numId w:val="0"/>
        </w:numPr>
        <w:ind w:left="360" w:hanging="360"/>
      </w:pPr>
    </w:p>
    <w:p w14:paraId="6F67767A" w14:textId="77777777" w:rsidR="009D2D29" w:rsidRDefault="009D2D29" w:rsidP="009D2D29">
      <w:pPr>
        <w:pStyle w:val="references"/>
        <w:numPr>
          <w:ilvl w:val="0"/>
          <w:numId w:val="0"/>
        </w:numPr>
        <w:ind w:left="360" w:hanging="360"/>
      </w:pPr>
    </w:p>
    <w:p w14:paraId="7AA8011E" w14:textId="77777777" w:rsidR="009D2D29" w:rsidRDefault="009D2D29" w:rsidP="009D2D29">
      <w:pPr>
        <w:pStyle w:val="references"/>
        <w:numPr>
          <w:ilvl w:val="0"/>
          <w:numId w:val="0"/>
        </w:numPr>
        <w:ind w:left="360" w:hanging="360"/>
      </w:pPr>
    </w:p>
    <w:p w14:paraId="1B8D49FE" w14:textId="77777777" w:rsidR="009D2D29" w:rsidRDefault="009D2D29" w:rsidP="009D2D29">
      <w:pPr>
        <w:pStyle w:val="references"/>
        <w:numPr>
          <w:ilvl w:val="0"/>
          <w:numId w:val="0"/>
        </w:numPr>
        <w:ind w:left="360" w:hanging="360"/>
      </w:pPr>
    </w:p>
    <w:p w14:paraId="6FA7452B" w14:textId="77777777" w:rsidR="009D2D29" w:rsidRDefault="009D2D29" w:rsidP="009D2D29">
      <w:pPr>
        <w:pStyle w:val="references"/>
        <w:numPr>
          <w:ilvl w:val="0"/>
          <w:numId w:val="0"/>
        </w:numPr>
        <w:ind w:left="360" w:hanging="360"/>
      </w:pPr>
    </w:p>
    <w:p w14:paraId="10B28670" w14:textId="2BDC3661" w:rsidR="007A2226" w:rsidRDefault="007A2226" w:rsidP="009D2D29">
      <w:pPr>
        <w:pStyle w:val="references"/>
        <w:numPr>
          <w:ilvl w:val="0"/>
          <w:numId w:val="0"/>
        </w:numPr>
        <w:ind w:left="360" w:hanging="360"/>
      </w:pPr>
    </w:p>
    <w:p w14:paraId="3A1EE9DA" w14:textId="4EFE1607" w:rsidR="007A2226" w:rsidRDefault="007A2226" w:rsidP="009D2D29">
      <w:pPr>
        <w:pStyle w:val="references"/>
        <w:numPr>
          <w:ilvl w:val="0"/>
          <w:numId w:val="0"/>
        </w:numPr>
        <w:ind w:left="360" w:hanging="360"/>
      </w:pPr>
    </w:p>
    <w:p w14:paraId="049FEF7A" w14:textId="06B2C223" w:rsidR="007A2226" w:rsidRDefault="007A2226" w:rsidP="009D2D29">
      <w:pPr>
        <w:pStyle w:val="references"/>
        <w:numPr>
          <w:ilvl w:val="0"/>
          <w:numId w:val="0"/>
        </w:numPr>
        <w:ind w:left="360" w:hanging="360"/>
      </w:pPr>
    </w:p>
    <w:p w14:paraId="12CE6FA4" w14:textId="77777777" w:rsidR="007A2226" w:rsidRDefault="007A2226" w:rsidP="009D2D29">
      <w:pPr>
        <w:pStyle w:val="references"/>
        <w:numPr>
          <w:ilvl w:val="0"/>
          <w:numId w:val="0"/>
        </w:numPr>
        <w:ind w:left="360" w:hanging="360"/>
      </w:pPr>
    </w:p>
    <w:p w14:paraId="5C43EE52" w14:textId="77777777" w:rsidR="009D2D29" w:rsidRDefault="009D2D29" w:rsidP="009D2D29">
      <w:pPr>
        <w:pStyle w:val="references"/>
        <w:numPr>
          <w:ilvl w:val="0"/>
          <w:numId w:val="0"/>
        </w:numPr>
        <w:ind w:left="360" w:hanging="360"/>
      </w:pPr>
    </w:p>
    <w:p w14:paraId="5A956F5D" w14:textId="77777777" w:rsidR="009D2D29" w:rsidRDefault="009D2D29" w:rsidP="009D2D29">
      <w:pPr>
        <w:pStyle w:val="references"/>
        <w:numPr>
          <w:ilvl w:val="0"/>
          <w:numId w:val="0"/>
        </w:numPr>
        <w:ind w:left="360" w:hanging="360"/>
      </w:pPr>
    </w:p>
    <w:p w14:paraId="3244A90E" w14:textId="77777777" w:rsidR="009D2D29" w:rsidRDefault="009D2D29" w:rsidP="009D2D29">
      <w:pPr>
        <w:pStyle w:val="references"/>
        <w:numPr>
          <w:ilvl w:val="0"/>
          <w:numId w:val="0"/>
        </w:numPr>
        <w:ind w:left="360" w:hanging="360"/>
      </w:pPr>
    </w:p>
    <w:p w14:paraId="65BC81D7" w14:textId="77777777" w:rsidR="009D2D29" w:rsidRDefault="009D2D29" w:rsidP="009D2D29">
      <w:pPr>
        <w:pStyle w:val="references"/>
        <w:numPr>
          <w:ilvl w:val="0"/>
          <w:numId w:val="0"/>
        </w:numPr>
        <w:ind w:left="360" w:hanging="360"/>
      </w:pPr>
    </w:p>
    <w:p w14:paraId="774BC076" w14:textId="77777777" w:rsidR="009D2D29" w:rsidRDefault="009D2D29" w:rsidP="009D2D29">
      <w:pPr>
        <w:pStyle w:val="references"/>
        <w:numPr>
          <w:ilvl w:val="0"/>
          <w:numId w:val="0"/>
        </w:numPr>
        <w:ind w:left="360" w:hanging="360"/>
      </w:pPr>
    </w:p>
    <w:p w14:paraId="58F8E7D7" w14:textId="77777777" w:rsidR="009D2D29" w:rsidRDefault="009D2D29" w:rsidP="009D2D29">
      <w:pPr>
        <w:pStyle w:val="references"/>
        <w:numPr>
          <w:ilvl w:val="0"/>
          <w:numId w:val="0"/>
        </w:numPr>
        <w:ind w:left="360" w:hanging="360"/>
      </w:pPr>
    </w:p>
    <w:p w14:paraId="2198C6E4" w14:textId="77777777" w:rsidR="009D2D29" w:rsidRDefault="009D2D29" w:rsidP="009D2D29">
      <w:pPr>
        <w:pStyle w:val="references"/>
        <w:numPr>
          <w:ilvl w:val="0"/>
          <w:numId w:val="0"/>
        </w:numPr>
        <w:ind w:left="360" w:hanging="360"/>
      </w:pPr>
    </w:p>
    <w:p w14:paraId="57766403" w14:textId="77777777" w:rsidR="009D2D29" w:rsidRDefault="009D2D29" w:rsidP="009D2D29">
      <w:pPr>
        <w:pStyle w:val="references"/>
        <w:numPr>
          <w:ilvl w:val="0"/>
          <w:numId w:val="0"/>
        </w:numPr>
        <w:ind w:left="360" w:hanging="360"/>
      </w:pPr>
    </w:p>
    <w:p w14:paraId="0E39201A" w14:textId="77777777" w:rsidR="009D2D29" w:rsidRDefault="009D2D29" w:rsidP="009D2D29">
      <w:pPr>
        <w:pStyle w:val="references"/>
        <w:numPr>
          <w:ilvl w:val="0"/>
          <w:numId w:val="0"/>
        </w:numPr>
      </w:pPr>
    </w:p>
    <w:p w14:paraId="1ED700AF" w14:textId="77777777" w:rsidR="009D2D29" w:rsidRDefault="009D2D29" w:rsidP="009D2D29">
      <w:pPr>
        <w:pStyle w:val="references"/>
        <w:numPr>
          <w:ilvl w:val="0"/>
          <w:numId w:val="0"/>
        </w:numPr>
      </w:pPr>
    </w:p>
    <w:p w14:paraId="74331B6F" w14:textId="40913CD1" w:rsidR="009D2D29" w:rsidRDefault="009D2D29" w:rsidP="009D2D29">
      <w:pPr>
        <w:pStyle w:val="references"/>
        <w:numPr>
          <w:ilvl w:val="0"/>
          <w:numId w:val="0"/>
        </w:numPr>
        <w:sectPr w:rsidR="009D2D29">
          <w:type w:val="continuous"/>
          <w:pgSz w:w="11906" w:h="16838"/>
          <w:pgMar w:top="1080" w:right="737" w:bottom="2432" w:left="737" w:header="720" w:footer="720" w:gutter="0"/>
          <w:cols w:num="2" w:space="360"/>
          <w:docGrid w:linePitch="360"/>
        </w:sectPr>
      </w:pPr>
    </w:p>
    <w:p w14:paraId="72247C15" w14:textId="4C89E652" w:rsidR="001A5CFB" w:rsidRPr="001A5CFB" w:rsidRDefault="001A5CFB" w:rsidP="00734A70">
      <w:pPr>
        <w:tabs>
          <w:tab w:val="left" w:pos="3018"/>
          <w:tab w:val="center" w:pos="5216"/>
        </w:tabs>
        <w:jc w:val="left"/>
      </w:pPr>
    </w:p>
    <w:sectPr w:rsidR="001A5CFB" w:rsidRPr="001A5CFB">
      <w:type w:val="continuous"/>
      <w:pgSz w:w="11906" w:h="16838"/>
      <w:pgMar w:top="1080" w:right="737" w:bottom="2432" w:left="73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30EE47" w14:textId="77777777" w:rsidR="00855FC9" w:rsidRDefault="00855FC9" w:rsidP="00983DBC">
      <w:r>
        <w:separator/>
      </w:r>
    </w:p>
  </w:endnote>
  <w:endnote w:type="continuationSeparator" w:id="0">
    <w:p w14:paraId="1886A41C" w14:textId="77777777" w:rsidR="00855FC9" w:rsidRDefault="00855FC9" w:rsidP="00983D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jaVu Sans">
    <w:charset w:val="80"/>
    <w:family w:val="auto"/>
    <w:pitch w:val="variable"/>
  </w:font>
  <w:font w:name="Lohit Hindi">
    <w:altName w:val="MS Mincho"/>
    <w:charset w:val="80"/>
    <w:family w:val="auto"/>
    <w:pitch w:val="variable"/>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2A87DF" w14:textId="429E193F" w:rsidR="007D3FD1" w:rsidRPr="00F72225" w:rsidRDefault="007D3FD1" w:rsidP="00734A70">
    <w:pPr>
      <w:pStyle w:val="Footer"/>
      <w:jc w:val="right"/>
      <w:rPr>
        <w:sz w:val="16"/>
        <w:szCs w:val="16"/>
      </w:rPr>
    </w:pPr>
    <w:r>
      <w:t xml:space="preserve"> </w:t>
    </w:r>
    <w:r>
      <w:tab/>
    </w:r>
    <w:r>
      <w:tab/>
    </w:r>
    <w:r>
      <w:tab/>
    </w:r>
    <w:r>
      <w:fldChar w:fldCharType="begin"/>
    </w:r>
    <w:r>
      <w:instrText xml:space="preserve"> PAGE   \* MERGEFORMAT </w:instrText>
    </w:r>
    <w:r>
      <w:fldChar w:fldCharType="separate"/>
    </w:r>
    <w:r>
      <w:rPr>
        <w:noProof/>
      </w:rPr>
      <w:t>4</w:t>
    </w:r>
    <w:r>
      <w:fldChar w:fldCharType="end"/>
    </w:r>
  </w:p>
  <w:p w14:paraId="10AB3EEC" w14:textId="77777777" w:rsidR="007D3FD1" w:rsidRDefault="007D3F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7FACAB" w14:textId="77777777" w:rsidR="00855FC9" w:rsidRDefault="00855FC9" w:rsidP="00983DBC">
      <w:r>
        <w:separator/>
      </w:r>
    </w:p>
  </w:footnote>
  <w:footnote w:type="continuationSeparator" w:id="0">
    <w:p w14:paraId="1CC7E624" w14:textId="77777777" w:rsidR="00855FC9" w:rsidRDefault="00855FC9" w:rsidP="00983D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upperRoman"/>
      <w:pStyle w:val="Heading1"/>
      <w:suff w:val="space"/>
      <w:lvlText w:val="%1."/>
      <w:lvlJc w:val="center"/>
      <w:pPr>
        <w:tabs>
          <w:tab w:val="num" w:pos="0"/>
        </w:tabs>
        <w:ind w:left="0" w:firstLine="216"/>
      </w:pPr>
      <w:rPr>
        <w:rFonts w:cs="Times New Roman"/>
        <w:i w:val="0"/>
        <w:iCs w:val="0"/>
      </w:rPr>
    </w:lvl>
    <w:lvl w:ilvl="1">
      <w:start w:val="1"/>
      <w:numFmt w:val="upperLetter"/>
      <w:pStyle w:val="Heading2"/>
      <w:lvlText w:val="%2."/>
      <w:lvlJc w:val="left"/>
      <w:pPr>
        <w:tabs>
          <w:tab w:val="num" w:pos="227"/>
        </w:tabs>
        <w:ind w:left="288" w:hanging="288"/>
      </w:pPr>
      <w:rPr>
        <w:rFonts w:cs="Times New Roman"/>
      </w:rPr>
    </w:lvl>
    <w:lvl w:ilvl="2">
      <w:start w:val="1"/>
      <w:numFmt w:val="decimal"/>
      <w:pStyle w:val="Heading3"/>
      <w:lvlText w:val="%3)"/>
      <w:lvlJc w:val="left"/>
      <w:pPr>
        <w:tabs>
          <w:tab w:val="num" w:pos="425"/>
        </w:tabs>
        <w:ind w:left="0" w:firstLine="180"/>
      </w:pPr>
      <w:rPr>
        <w:rFonts w:cs="Times New Roman"/>
      </w:rPr>
    </w:lvl>
    <w:lvl w:ilvl="3">
      <w:start w:val="1"/>
      <w:numFmt w:val="lowerLetter"/>
      <w:pStyle w:val="Heading4"/>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 w15:restartNumberingAfterBreak="0">
    <w:nsid w:val="00000002"/>
    <w:multiLevelType w:val="singleLevel"/>
    <w:tmpl w:val="00000002"/>
    <w:name w:val="WW8Num2"/>
    <w:lvl w:ilvl="0">
      <w:start w:val="1"/>
      <w:numFmt w:val="decimal"/>
      <w:pStyle w:val="footnote"/>
      <w:lvlText w:val="%1 "/>
      <w:lvlJc w:val="left"/>
      <w:pPr>
        <w:tabs>
          <w:tab w:val="num" w:pos="648"/>
        </w:tabs>
        <w:ind w:left="0" w:firstLine="288"/>
      </w:pPr>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0000003"/>
    <w:multiLevelType w:val="singleLevel"/>
    <w:tmpl w:val="00000003"/>
    <w:name w:val="WW8Num3"/>
    <w:lvl w:ilvl="0">
      <w:start w:val="1"/>
      <w:numFmt w:val="bullet"/>
      <w:pStyle w:val="bulletlist"/>
      <w:lvlText w:val=""/>
      <w:lvlJc w:val="left"/>
      <w:pPr>
        <w:tabs>
          <w:tab w:val="num" w:pos="648"/>
        </w:tabs>
        <w:ind w:left="648" w:hanging="360"/>
      </w:pPr>
      <w:rPr>
        <w:rFonts w:ascii="Symbol" w:hAnsi="Symbol" w:cs="Symbol"/>
      </w:rPr>
    </w:lvl>
  </w:abstractNum>
  <w:abstractNum w:abstractNumId="3" w15:restartNumberingAfterBreak="0">
    <w:nsid w:val="00000004"/>
    <w:multiLevelType w:val="singleLevel"/>
    <w:tmpl w:val="00000004"/>
    <w:name w:val="WW8Num4"/>
    <w:lvl w:ilvl="0">
      <w:start w:val="1"/>
      <w:numFmt w:val="decimal"/>
      <w:pStyle w:val="references"/>
      <w:lvlText w:val="[%1]"/>
      <w:lvlJc w:val="left"/>
      <w:pPr>
        <w:tabs>
          <w:tab w:val="num" w:pos="360"/>
        </w:tabs>
        <w:ind w:left="360" w:hanging="360"/>
      </w:pPr>
      <w:rPr>
        <w:rFonts w:cs="Times New Roman"/>
      </w:rPr>
    </w:lvl>
  </w:abstractNum>
  <w:abstractNum w:abstractNumId="4" w15:restartNumberingAfterBreak="0">
    <w:nsid w:val="00000005"/>
    <w:multiLevelType w:val="singleLevel"/>
    <w:tmpl w:val="00000005"/>
    <w:name w:val="WW8Num5"/>
    <w:lvl w:ilvl="0">
      <w:start w:val="1"/>
      <w:numFmt w:val="upperRoman"/>
      <w:pStyle w:val="tablehead"/>
      <w:suff w:val="space"/>
      <w:lvlText w:val="TABLE %1. "/>
      <w:lvlJc w:val="left"/>
      <w:pPr>
        <w:tabs>
          <w:tab w:val="num" w:pos="0"/>
        </w:tabs>
        <w:ind w:left="0" w:firstLine="0"/>
      </w:pPr>
      <w:rPr>
        <w:rFonts w:ascii="Times New Roman" w:hAnsi="Times New Roman" w:cs="Times New Roman"/>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 w15:restartNumberingAfterBreak="0">
    <w:nsid w:val="00000006"/>
    <w:multiLevelType w:val="singleLevel"/>
    <w:tmpl w:val="00000006"/>
    <w:name w:val="WW8Num6"/>
    <w:lvl w:ilvl="0">
      <w:start w:val="1"/>
      <w:numFmt w:val="decimal"/>
      <w:pStyle w:val="figurecaption"/>
      <w:suff w:val="space"/>
      <w:lvlText w:val="Fig. %1. "/>
      <w:lvlJc w:val="left"/>
      <w:pPr>
        <w:tabs>
          <w:tab w:val="num" w:pos="0"/>
        </w:tabs>
        <w:ind w:left="360" w:hanging="360"/>
      </w:pPr>
      <w:rPr>
        <w:rFonts w:ascii="Times New Roman" w:hAnsi="Times New Roman" w:cs="Times New Roman"/>
        <w:b w:val="0"/>
        <w:bCs w:val="0"/>
        <w:i w:val="0"/>
        <w:iCs w:val="0"/>
        <w:sz w:val="16"/>
        <w:szCs w:val="16"/>
      </w:rPr>
    </w:lvl>
  </w:abstractNum>
  <w:abstractNum w:abstractNumId="6" w15:restartNumberingAfterBreak="0">
    <w:nsid w:val="003F12EB"/>
    <w:multiLevelType w:val="hybridMultilevel"/>
    <w:tmpl w:val="797645D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93150B6"/>
    <w:multiLevelType w:val="hybridMultilevel"/>
    <w:tmpl w:val="446C601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C6E7AB8"/>
    <w:multiLevelType w:val="hybridMultilevel"/>
    <w:tmpl w:val="7D6E7CB2"/>
    <w:lvl w:ilvl="0" w:tplc="3809000F">
      <w:start w:val="1"/>
      <w:numFmt w:val="decimal"/>
      <w:lvlText w:val="%1."/>
      <w:lvlJc w:val="left"/>
      <w:pPr>
        <w:ind w:left="1017" w:hanging="360"/>
      </w:pPr>
    </w:lvl>
    <w:lvl w:ilvl="1" w:tplc="38090019" w:tentative="1">
      <w:start w:val="1"/>
      <w:numFmt w:val="lowerLetter"/>
      <w:lvlText w:val="%2."/>
      <w:lvlJc w:val="left"/>
      <w:pPr>
        <w:ind w:left="1737" w:hanging="360"/>
      </w:pPr>
    </w:lvl>
    <w:lvl w:ilvl="2" w:tplc="3809001B" w:tentative="1">
      <w:start w:val="1"/>
      <w:numFmt w:val="lowerRoman"/>
      <w:lvlText w:val="%3."/>
      <w:lvlJc w:val="right"/>
      <w:pPr>
        <w:ind w:left="2457" w:hanging="180"/>
      </w:pPr>
    </w:lvl>
    <w:lvl w:ilvl="3" w:tplc="3809000F" w:tentative="1">
      <w:start w:val="1"/>
      <w:numFmt w:val="decimal"/>
      <w:lvlText w:val="%4."/>
      <w:lvlJc w:val="left"/>
      <w:pPr>
        <w:ind w:left="3177" w:hanging="360"/>
      </w:pPr>
    </w:lvl>
    <w:lvl w:ilvl="4" w:tplc="38090019" w:tentative="1">
      <w:start w:val="1"/>
      <w:numFmt w:val="lowerLetter"/>
      <w:lvlText w:val="%5."/>
      <w:lvlJc w:val="left"/>
      <w:pPr>
        <w:ind w:left="3897" w:hanging="360"/>
      </w:pPr>
    </w:lvl>
    <w:lvl w:ilvl="5" w:tplc="3809001B" w:tentative="1">
      <w:start w:val="1"/>
      <w:numFmt w:val="lowerRoman"/>
      <w:lvlText w:val="%6."/>
      <w:lvlJc w:val="right"/>
      <w:pPr>
        <w:ind w:left="4617" w:hanging="180"/>
      </w:pPr>
    </w:lvl>
    <w:lvl w:ilvl="6" w:tplc="3809000F" w:tentative="1">
      <w:start w:val="1"/>
      <w:numFmt w:val="decimal"/>
      <w:lvlText w:val="%7."/>
      <w:lvlJc w:val="left"/>
      <w:pPr>
        <w:ind w:left="5337" w:hanging="360"/>
      </w:pPr>
    </w:lvl>
    <w:lvl w:ilvl="7" w:tplc="38090019" w:tentative="1">
      <w:start w:val="1"/>
      <w:numFmt w:val="lowerLetter"/>
      <w:lvlText w:val="%8."/>
      <w:lvlJc w:val="left"/>
      <w:pPr>
        <w:ind w:left="6057" w:hanging="360"/>
      </w:pPr>
    </w:lvl>
    <w:lvl w:ilvl="8" w:tplc="3809001B" w:tentative="1">
      <w:start w:val="1"/>
      <w:numFmt w:val="lowerRoman"/>
      <w:lvlText w:val="%9."/>
      <w:lvlJc w:val="right"/>
      <w:pPr>
        <w:ind w:left="6777" w:hanging="180"/>
      </w:pPr>
    </w:lvl>
  </w:abstractNum>
  <w:abstractNum w:abstractNumId="9" w15:restartNumberingAfterBreak="0">
    <w:nsid w:val="0D6E7586"/>
    <w:multiLevelType w:val="hybridMultilevel"/>
    <w:tmpl w:val="E5C2D21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0F880445"/>
    <w:multiLevelType w:val="multilevel"/>
    <w:tmpl w:val="1DE0693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12E6282B"/>
    <w:multiLevelType w:val="multilevel"/>
    <w:tmpl w:val="833AA60A"/>
    <w:lvl w:ilvl="0">
      <w:start w:val="2"/>
      <w:numFmt w:val="decimal"/>
      <w:lvlText w:val="%1."/>
      <w:lvlJc w:val="left"/>
      <w:pPr>
        <w:ind w:left="360" w:hanging="360"/>
      </w:pPr>
      <w:rPr>
        <w:rFonts w:hint="default"/>
      </w:rPr>
    </w:lvl>
    <w:lvl w:ilvl="1">
      <w:start w:val="1"/>
      <w:numFmt w:val="decimal"/>
      <w:lvlText w:val="%1.%2."/>
      <w:lvlJc w:val="left"/>
      <w:pPr>
        <w:ind w:left="648"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2808" w:hanging="108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3744" w:hanging="1440"/>
      </w:pPr>
      <w:rPr>
        <w:rFonts w:hint="default"/>
      </w:rPr>
    </w:lvl>
  </w:abstractNum>
  <w:abstractNum w:abstractNumId="12" w15:restartNumberingAfterBreak="0">
    <w:nsid w:val="178A303D"/>
    <w:multiLevelType w:val="hybridMultilevel"/>
    <w:tmpl w:val="99E6B41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1D7A074E"/>
    <w:multiLevelType w:val="hybridMultilevel"/>
    <w:tmpl w:val="BF90B002"/>
    <w:lvl w:ilvl="0" w:tplc="0066ABE8">
      <w:start w:val="1"/>
      <w:numFmt w:val="decimal"/>
      <w:lvlText w:val="%1."/>
      <w:lvlJc w:val="left"/>
      <w:pPr>
        <w:ind w:left="65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0227B7D"/>
    <w:multiLevelType w:val="multilevel"/>
    <w:tmpl w:val="AED0DC08"/>
    <w:lvl w:ilvl="0">
      <w:start w:val="1"/>
      <w:numFmt w:val="decimal"/>
      <w:lvlText w:val="%1."/>
      <w:lvlJc w:val="left"/>
      <w:pPr>
        <w:ind w:left="720" w:hanging="360"/>
      </w:pPr>
      <w:rPr>
        <w:rFonts w:ascii="Times New Roman" w:eastAsia="SimSun"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21E63E4E"/>
    <w:multiLevelType w:val="hybridMultilevel"/>
    <w:tmpl w:val="B934B13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0B132AB"/>
    <w:multiLevelType w:val="multilevel"/>
    <w:tmpl w:val="34D085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331163B8"/>
    <w:multiLevelType w:val="hybridMultilevel"/>
    <w:tmpl w:val="931E506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6A345E1"/>
    <w:multiLevelType w:val="hybridMultilevel"/>
    <w:tmpl w:val="2704330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CF426B5"/>
    <w:multiLevelType w:val="hybridMultilevel"/>
    <w:tmpl w:val="9968A74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EEC33F9"/>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041408A"/>
    <w:multiLevelType w:val="hybridMultilevel"/>
    <w:tmpl w:val="559A828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41C72CE1"/>
    <w:multiLevelType w:val="multilevel"/>
    <w:tmpl w:val="F0FEF9B0"/>
    <w:lvl w:ilvl="0">
      <w:start w:val="4"/>
      <w:numFmt w:val="decimal"/>
      <w:lvlText w:val="%1."/>
      <w:lvlJc w:val="left"/>
      <w:pPr>
        <w:ind w:left="360" w:hanging="360"/>
      </w:pPr>
      <w:rPr>
        <w:rFonts w:hint="default"/>
      </w:rPr>
    </w:lvl>
    <w:lvl w:ilvl="1">
      <w:start w:val="1"/>
      <w:numFmt w:val="decimal"/>
      <w:lvlText w:val="%1.%2."/>
      <w:lvlJc w:val="left"/>
      <w:pPr>
        <w:ind w:left="648"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2808" w:hanging="108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3744" w:hanging="1440"/>
      </w:pPr>
      <w:rPr>
        <w:rFonts w:hint="default"/>
      </w:rPr>
    </w:lvl>
  </w:abstractNum>
  <w:abstractNum w:abstractNumId="23" w15:restartNumberingAfterBreak="0">
    <w:nsid w:val="43235EC3"/>
    <w:multiLevelType w:val="hybridMultilevel"/>
    <w:tmpl w:val="508EE84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3431501"/>
    <w:multiLevelType w:val="hybridMultilevel"/>
    <w:tmpl w:val="DDA20D8E"/>
    <w:lvl w:ilvl="0" w:tplc="3809000F">
      <w:start w:val="1"/>
      <w:numFmt w:val="decimal"/>
      <w:lvlText w:val="%1."/>
      <w:lvlJc w:val="left"/>
      <w:pPr>
        <w:ind w:left="936" w:hanging="360"/>
      </w:pPr>
    </w:lvl>
    <w:lvl w:ilvl="1" w:tplc="38090019" w:tentative="1">
      <w:start w:val="1"/>
      <w:numFmt w:val="lowerLetter"/>
      <w:lvlText w:val="%2."/>
      <w:lvlJc w:val="left"/>
      <w:pPr>
        <w:ind w:left="1656" w:hanging="360"/>
      </w:pPr>
    </w:lvl>
    <w:lvl w:ilvl="2" w:tplc="3809001B" w:tentative="1">
      <w:start w:val="1"/>
      <w:numFmt w:val="lowerRoman"/>
      <w:lvlText w:val="%3."/>
      <w:lvlJc w:val="right"/>
      <w:pPr>
        <w:ind w:left="2376" w:hanging="180"/>
      </w:pPr>
    </w:lvl>
    <w:lvl w:ilvl="3" w:tplc="3809000F" w:tentative="1">
      <w:start w:val="1"/>
      <w:numFmt w:val="decimal"/>
      <w:lvlText w:val="%4."/>
      <w:lvlJc w:val="left"/>
      <w:pPr>
        <w:ind w:left="3096" w:hanging="360"/>
      </w:pPr>
    </w:lvl>
    <w:lvl w:ilvl="4" w:tplc="38090019" w:tentative="1">
      <w:start w:val="1"/>
      <w:numFmt w:val="lowerLetter"/>
      <w:lvlText w:val="%5."/>
      <w:lvlJc w:val="left"/>
      <w:pPr>
        <w:ind w:left="3816" w:hanging="360"/>
      </w:pPr>
    </w:lvl>
    <w:lvl w:ilvl="5" w:tplc="3809001B" w:tentative="1">
      <w:start w:val="1"/>
      <w:numFmt w:val="lowerRoman"/>
      <w:lvlText w:val="%6."/>
      <w:lvlJc w:val="right"/>
      <w:pPr>
        <w:ind w:left="4536" w:hanging="180"/>
      </w:pPr>
    </w:lvl>
    <w:lvl w:ilvl="6" w:tplc="3809000F" w:tentative="1">
      <w:start w:val="1"/>
      <w:numFmt w:val="decimal"/>
      <w:lvlText w:val="%7."/>
      <w:lvlJc w:val="left"/>
      <w:pPr>
        <w:ind w:left="5256" w:hanging="360"/>
      </w:pPr>
    </w:lvl>
    <w:lvl w:ilvl="7" w:tplc="38090019" w:tentative="1">
      <w:start w:val="1"/>
      <w:numFmt w:val="lowerLetter"/>
      <w:lvlText w:val="%8."/>
      <w:lvlJc w:val="left"/>
      <w:pPr>
        <w:ind w:left="5976" w:hanging="360"/>
      </w:pPr>
    </w:lvl>
    <w:lvl w:ilvl="8" w:tplc="3809001B" w:tentative="1">
      <w:start w:val="1"/>
      <w:numFmt w:val="lowerRoman"/>
      <w:lvlText w:val="%9."/>
      <w:lvlJc w:val="right"/>
      <w:pPr>
        <w:ind w:left="6696" w:hanging="180"/>
      </w:pPr>
    </w:lvl>
  </w:abstractNum>
  <w:abstractNum w:abstractNumId="25" w15:restartNumberingAfterBreak="0">
    <w:nsid w:val="48A94E63"/>
    <w:multiLevelType w:val="hybridMultilevel"/>
    <w:tmpl w:val="D3CCD40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4BC46D7B"/>
    <w:multiLevelType w:val="hybridMultilevel"/>
    <w:tmpl w:val="954CFE9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4D77260F"/>
    <w:multiLevelType w:val="hybridMultilevel"/>
    <w:tmpl w:val="886AC23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53220119"/>
    <w:multiLevelType w:val="hybridMultilevel"/>
    <w:tmpl w:val="8B0A81E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54492E6E"/>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5137EA6"/>
    <w:multiLevelType w:val="hybridMultilevel"/>
    <w:tmpl w:val="E1E8300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74547F3"/>
    <w:multiLevelType w:val="hybridMultilevel"/>
    <w:tmpl w:val="2242A8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7CA2E5A"/>
    <w:multiLevelType w:val="hybridMultilevel"/>
    <w:tmpl w:val="C2FCF05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3" w15:restartNumberingAfterBreak="0">
    <w:nsid w:val="58F03123"/>
    <w:multiLevelType w:val="hybridMultilevel"/>
    <w:tmpl w:val="A528692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3BF5688"/>
    <w:multiLevelType w:val="hybridMultilevel"/>
    <w:tmpl w:val="29F61E3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81A00BE"/>
    <w:multiLevelType w:val="multilevel"/>
    <w:tmpl w:val="8248A1C6"/>
    <w:lvl w:ilvl="0">
      <w:start w:val="1"/>
      <w:numFmt w:val="decimal"/>
      <w:lvlText w:val="%1."/>
      <w:lvlJc w:val="left"/>
      <w:pPr>
        <w:ind w:left="720" w:hanging="360"/>
      </w:pPr>
      <w:rPr>
        <w:rFonts w:ascii="Times New Roman" w:eastAsia="SimSun"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C693D3C"/>
    <w:multiLevelType w:val="multilevel"/>
    <w:tmpl w:val="F84AF1D4"/>
    <w:lvl w:ilvl="0">
      <w:start w:val="1"/>
      <w:numFmt w:val="decimal"/>
      <w:suff w:val="nothing"/>
      <w:lvlText w:val="BAB %1"/>
      <w:lvlJc w:val="left"/>
      <w:pPr>
        <w:ind w:left="0" w:firstLine="0"/>
      </w:pPr>
      <w:rPr>
        <w:rFonts w:hint="default"/>
      </w:rPr>
    </w:lvl>
    <w:lvl w:ilvl="1">
      <w:start w:val="1"/>
      <w:numFmt w:val="decimal"/>
      <w:lvlText w:val="%1.%2."/>
      <w:lvlJc w:val="left"/>
      <w:pPr>
        <w:ind w:left="0" w:firstLine="0"/>
      </w:pPr>
      <w:rPr>
        <w:rFonts w:hint="default"/>
        <w:i w:val="0"/>
        <w:iCs w:val="0"/>
        <w:color w:val="auto"/>
      </w:rPr>
    </w:lvl>
    <w:lvl w:ilvl="2">
      <w:start w:val="1"/>
      <w:numFmt w:val="decimal"/>
      <w:lvlText w:val="%1.%2.%3."/>
      <w:lvlJc w:val="left"/>
      <w:pPr>
        <w:ind w:left="153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2D761B5"/>
    <w:multiLevelType w:val="hybridMultilevel"/>
    <w:tmpl w:val="2AD46E6E"/>
    <w:lvl w:ilvl="0" w:tplc="3809000F">
      <w:start w:val="1"/>
      <w:numFmt w:val="decimal"/>
      <w:lvlText w:val="%1."/>
      <w:lvlJc w:val="left"/>
      <w:pPr>
        <w:ind w:left="936" w:hanging="360"/>
      </w:pPr>
    </w:lvl>
    <w:lvl w:ilvl="1" w:tplc="38090019" w:tentative="1">
      <w:start w:val="1"/>
      <w:numFmt w:val="lowerLetter"/>
      <w:lvlText w:val="%2."/>
      <w:lvlJc w:val="left"/>
      <w:pPr>
        <w:ind w:left="1656" w:hanging="360"/>
      </w:pPr>
    </w:lvl>
    <w:lvl w:ilvl="2" w:tplc="3809001B" w:tentative="1">
      <w:start w:val="1"/>
      <w:numFmt w:val="lowerRoman"/>
      <w:lvlText w:val="%3."/>
      <w:lvlJc w:val="right"/>
      <w:pPr>
        <w:ind w:left="2376" w:hanging="180"/>
      </w:pPr>
    </w:lvl>
    <w:lvl w:ilvl="3" w:tplc="3809000F" w:tentative="1">
      <w:start w:val="1"/>
      <w:numFmt w:val="decimal"/>
      <w:lvlText w:val="%4."/>
      <w:lvlJc w:val="left"/>
      <w:pPr>
        <w:ind w:left="3096" w:hanging="360"/>
      </w:pPr>
    </w:lvl>
    <w:lvl w:ilvl="4" w:tplc="38090019" w:tentative="1">
      <w:start w:val="1"/>
      <w:numFmt w:val="lowerLetter"/>
      <w:lvlText w:val="%5."/>
      <w:lvlJc w:val="left"/>
      <w:pPr>
        <w:ind w:left="3816" w:hanging="360"/>
      </w:pPr>
    </w:lvl>
    <w:lvl w:ilvl="5" w:tplc="3809001B" w:tentative="1">
      <w:start w:val="1"/>
      <w:numFmt w:val="lowerRoman"/>
      <w:lvlText w:val="%6."/>
      <w:lvlJc w:val="right"/>
      <w:pPr>
        <w:ind w:left="4536" w:hanging="180"/>
      </w:pPr>
    </w:lvl>
    <w:lvl w:ilvl="6" w:tplc="3809000F" w:tentative="1">
      <w:start w:val="1"/>
      <w:numFmt w:val="decimal"/>
      <w:lvlText w:val="%7."/>
      <w:lvlJc w:val="left"/>
      <w:pPr>
        <w:ind w:left="5256" w:hanging="360"/>
      </w:pPr>
    </w:lvl>
    <w:lvl w:ilvl="7" w:tplc="38090019" w:tentative="1">
      <w:start w:val="1"/>
      <w:numFmt w:val="lowerLetter"/>
      <w:lvlText w:val="%8."/>
      <w:lvlJc w:val="left"/>
      <w:pPr>
        <w:ind w:left="5976" w:hanging="360"/>
      </w:pPr>
    </w:lvl>
    <w:lvl w:ilvl="8" w:tplc="3809001B" w:tentative="1">
      <w:start w:val="1"/>
      <w:numFmt w:val="lowerRoman"/>
      <w:lvlText w:val="%9."/>
      <w:lvlJc w:val="right"/>
      <w:pPr>
        <w:ind w:left="6696" w:hanging="180"/>
      </w:pPr>
    </w:lvl>
  </w:abstractNum>
  <w:abstractNum w:abstractNumId="38" w15:restartNumberingAfterBreak="0">
    <w:nsid w:val="774C7914"/>
    <w:multiLevelType w:val="hybridMultilevel"/>
    <w:tmpl w:val="1CDC889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8A11098"/>
    <w:multiLevelType w:val="multilevel"/>
    <w:tmpl w:val="8848C5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8A77368"/>
    <w:multiLevelType w:val="hybridMultilevel"/>
    <w:tmpl w:val="50B8370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9396212"/>
    <w:multiLevelType w:val="hybridMultilevel"/>
    <w:tmpl w:val="8EDE709C"/>
    <w:lvl w:ilvl="0" w:tplc="8272B9E8">
      <w:start w:val="1"/>
      <w:numFmt w:val="decimal"/>
      <w:lvlText w:val="%1."/>
      <w:lvlJc w:val="left"/>
      <w:pPr>
        <w:ind w:left="657" w:hanging="360"/>
      </w:pPr>
      <w:rPr>
        <w:rFonts w:ascii="Times New Roman" w:eastAsia="SimSun" w:hAnsi="Times New Roman" w:cs="Times New Roman"/>
      </w:rPr>
    </w:lvl>
    <w:lvl w:ilvl="1" w:tplc="38090019" w:tentative="1">
      <w:start w:val="1"/>
      <w:numFmt w:val="lowerLetter"/>
      <w:lvlText w:val="%2."/>
      <w:lvlJc w:val="left"/>
      <w:pPr>
        <w:ind w:left="1377" w:hanging="360"/>
      </w:pPr>
    </w:lvl>
    <w:lvl w:ilvl="2" w:tplc="3809001B" w:tentative="1">
      <w:start w:val="1"/>
      <w:numFmt w:val="lowerRoman"/>
      <w:lvlText w:val="%3."/>
      <w:lvlJc w:val="right"/>
      <w:pPr>
        <w:ind w:left="2097" w:hanging="180"/>
      </w:pPr>
    </w:lvl>
    <w:lvl w:ilvl="3" w:tplc="3809000F" w:tentative="1">
      <w:start w:val="1"/>
      <w:numFmt w:val="decimal"/>
      <w:lvlText w:val="%4."/>
      <w:lvlJc w:val="left"/>
      <w:pPr>
        <w:ind w:left="2817" w:hanging="360"/>
      </w:pPr>
    </w:lvl>
    <w:lvl w:ilvl="4" w:tplc="38090019" w:tentative="1">
      <w:start w:val="1"/>
      <w:numFmt w:val="lowerLetter"/>
      <w:lvlText w:val="%5."/>
      <w:lvlJc w:val="left"/>
      <w:pPr>
        <w:ind w:left="3537" w:hanging="360"/>
      </w:pPr>
    </w:lvl>
    <w:lvl w:ilvl="5" w:tplc="3809001B" w:tentative="1">
      <w:start w:val="1"/>
      <w:numFmt w:val="lowerRoman"/>
      <w:lvlText w:val="%6."/>
      <w:lvlJc w:val="right"/>
      <w:pPr>
        <w:ind w:left="4257" w:hanging="180"/>
      </w:pPr>
    </w:lvl>
    <w:lvl w:ilvl="6" w:tplc="3809000F" w:tentative="1">
      <w:start w:val="1"/>
      <w:numFmt w:val="decimal"/>
      <w:lvlText w:val="%7."/>
      <w:lvlJc w:val="left"/>
      <w:pPr>
        <w:ind w:left="4977" w:hanging="360"/>
      </w:pPr>
    </w:lvl>
    <w:lvl w:ilvl="7" w:tplc="38090019" w:tentative="1">
      <w:start w:val="1"/>
      <w:numFmt w:val="lowerLetter"/>
      <w:lvlText w:val="%8."/>
      <w:lvlJc w:val="left"/>
      <w:pPr>
        <w:ind w:left="5697" w:hanging="360"/>
      </w:pPr>
    </w:lvl>
    <w:lvl w:ilvl="8" w:tplc="3809001B" w:tentative="1">
      <w:start w:val="1"/>
      <w:numFmt w:val="lowerRoman"/>
      <w:lvlText w:val="%9."/>
      <w:lvlJc w:val="right"/>
      <w:pPr>
        <w:ind w:left="6417" w:hanging="180"/>
      </w:pPr>
    </w:lvl>
  </w:abstractNum>
  <w:abstractNum w:abstractNumId="42" w15:restartNumberingAfterBreak="0">
    <w:nsid w:val="7D9220F8"/>
    <w:multiLevelType w:val="multilevel"/>
    <w:tmpl w:val="1A36CBD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20"/>
  </w:num>
  <w:num w:numId="8">
    <w:abstractNumId w:val="23"/>
  </w:num>
  <w:num w:numId="9">
    <w:abstractNumId w:val="29"/>
  </w:num>
  <w:num w:numId="10">
    <w:abstractNumId w:val="39"/>
  </w:num>
  <w:num w:numId="11">
    <w:abstractNumId w:val="28"/>
  </w:num>
  <w:num w:numId="12">
    <w:abstractNumId w:val="11"/>
  </w:num>
  <w:num w:numId="13">
    <w:abstractNumId w:val="21"/>
  </w:num>
  <w:num w:numId="14">
    <w:abstractNumId w:val="35"/>
  </w:num>
  <w:num w:numId="15">
    <w:abstractNumId w:val="37"/>
  </w:num>
  <w:num w:numId="16">
    <w:abstractNumId w:val="24"/>
  </w:num>
  <w:num w:numId="17">
    <w:abstractNumId w:val="36"/>
  </w:num>
  <w:num w:numId="18">
    <w:abstractNumId w:val="42"/>
  </w:num>
  <w:num w:numId="19">
    <w:abstractNumId w:val="18"/>
  </w:num>
  <w:num w:numId="20">
    <w:abstractNumId w:val="22"/>
  </w:num>
  <w:num w:numId="21">
    <w:abstractNumId w:val="12"/>
  </w:num>
  <w:num w:numId="22">
    <w:abstractNumId w:val="27"/>
  </w:num>
  <w:num w:numId="23">
    <w:abstractNumId w:val="8"/>
  </w:num>
  <w:num w:numId="24">
    <w:abstractNumId w:val="41"/>
  </w:num>
  <w:num w:numId="25">
    <w:abstractNumId w:val="13"/>
  </w:num>
  <w:num w:numId="26">
    <w:abstractNumId w:val="14"/>
  </w:num>
  <w:num w:numId="27">
    <w:abstractNumId w:val="7"/>
  </w:num>
  <w:num w:numId="28">
    <w:abstractNumId w:val="40"/>
  </w:num>
  <w:num w:numId="29">
    <w:abstractNumId w:val="9"/>
  </w:num>
  <w:num w:numId="30">
    <w:abstractNumId w:val="26"/>
  </w:num>
  <w:num w:numId="31">
    <w:abstractNumId w:val="25"/>
  </w:num>
  <w:num w:numId="32">
    <w:abstractNumId w:val="32"/>
  </w:num>
  <w:num w:numId="33">
    <w:abstractNumId w:val="33"/>
  </w:num>
  <w:num w:numId="34">
    <w:abstractNumId w:val="6"/>
  </w:num>
  <w:num w:numId="35">
    <w:abstractNumId w:val="30"/>
  </w:num>
  <w:num w:numId="36">
    <w:abstractNumId w:val="34"/>
  </w:num>
  <w:num w:numId="37">
    <w:abstractNumId w:val="31"/>
  </w:num>
  <w:num w:numId="38">
    <w:abstractNumId w:val="15"/>
  </w:num>
  <w:num w:numId="39">
    <w:abstractNumId w:val="38"/>
  </w:num>
  <w:num w:numId="40">
    <w:abstractNumId w:val="17"/>
  </w:num>
  <w:num w:numId="41">
    <w:abstractNumId w:val="19"/>
  </w:num>
  <w:num w:numId="42">
    <w:abstractNumId w:val="16"/>
  </w:num>
  <w:num w:numId="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C0NLU0MTG1sDQwNTJV0lEKTi0uzszPAykwrAUAnfgR+SwAAAA="/>
  </w:docVars>
  <w:rsids>
    <w:rsidRoot w:val="00983DBC"/>
    <w:rsid w:val="0002082B"/>
    <w:rsid w:val="00035AD1"/>
    <w:rsid w:val="00035D5F"/>
    <w:rsid w:val="00036B13"/>
    <w:rsid w:val="00041113"/>
    <w:rsid w:val="00047627"/>
    <w:rsid w:val="00050382"/>
    <w:rsid w:val="0005661F"/>
    <w:rsid w:val="000614D8"/>
    <w:rsid w:val="00063E50"/>
    <w:rsid w:val="000660D3"/>
    <w:rsid w:val="00067639"/>
    <w:rsid w:val="00075A8C"/>
    <w:rsid w:val="00083AD6"/>
    <w:rsid w:val="00085CA0"/>
    <w:rsid w:val="00091CB7"/>
    <w:rsid w:val="000A0863"/>
    <w:rsid w:val="000A217F"/>
    <w:rsid w:val="000A64CE"/>
    <w:rsid w:val="000F4FC6"/>
    <w:rsid w:val="000F59BF"/>
    <w:rsid w:val="000F747E"/>
    <w:rsid w:val="001101EF"/>
    <w:rsid w:val="00111C0D"/>
    <w:rsid w:val="00123139"/>
    <w:rsid w:val="0012445F"/>
    <w:rsid w:val="0012637B"/>
    <w:rsid w:val="00130547"/>
    <w:rsid w:val="00133E00"/>
    <w:rsid w:val="0014537F"/>
    <w:rsid w:val="001503B2"/>
    <w:rsid w:val="00160988"/>
    <w:rsid w:val="001626CE"/>
    <w:rsid w:val="00175C3B"/>
    <w:rsid w:val="00180112"/>
    <w:rsid w:val="001828D7"/>
    <w:rsid w:val="00184B9C"/>
    <w:rsid w:val="00185EA2"/>
    <w:rsid w:val="001A1D31"/>
    <w:rsid w:val="001A5CFB"/>
    <w:rsid w:val="001A756A"/>
    <w:rsid w:val="001B28EA"/>
    <w:rsid w:val="001C788A"/>
    <w:rsid w:val="001E6680"/>
    <w:rsid w:val="001F305C"/>
    <w:rsid w:val="001F651B"/>
    <w:rsid w:val="001F7025"/>
    <w:rsid w:val="00213587"/>
    <w:rsid w:val="00222851"/>
    <w:rsid w:val="0023279A"/>
    <w:rsid w:val="00244E7A"/>
    <w:rsid w:val="00246D48"/>
    <w:rsid w:val="002532A0"/>
    <w:rsid w:val="00270F11"/>
    <w:rsid w:val="00272228"/>
    <w:rsid w:val="00272F7C"/>
    <w:rsid w:val="0028765A"/>
    <w:rsid w:val="00287B97"/>
    <w:rsid w:val="00287F0B"/>
    <w:rsid w:val="002A0AF6"/>
    <w:rsid w:val="002A795C"/>
    <w:rsid w:val="002B5B45"/>
    <w:rsid w:val="002B6E84"/>
    <w:rsid w:val="002B7090"/>
    <w:rsid w:val="002B7FE9"/>
    <w:rsid w:val="002C26AD"/>
    <w:rsid w:val="002E090B"/>
    <w:rsid w:val="002F7D64"/>
    <w:rsid w:val="0030041D"/>
    <w:rsid w:val="0031223A"/>
    <w:rsid w:val="00312541"/>
    <w:rsid w:val="00312DEF"/>
    <w:rsid w:val="00315EC8"/>
    <w:rsid w:val="003256B2"/>
    <w:rsid w:val="003626A6"/>
    <w:rsid w:val="0036770F"/>
    <w:rsid w:val="00372262"/>
    <w:rsid w:val="003854DA"/>
    <w:rsid w:val="00386149"/>
    <w:rsid w:val="00386C8E"/>
    <w:rsid w:val="003938D6"/>
    <w:rsid w:val="003A3074"/>
    <w:rsid w:val="003B6D38"/>
    <w:rsid w:val="003C5058"/>
    <w:rsid w:val="003E2101"/>
    <w:rsid w:val="003E3541"/>
    <w:rsid w:val="003E42A5"/>
    <w:rsid w:val="003E458D"/>
    <w:rsid w:val="003F0529"/>
    <w:rsid w:val="003F2524"/>
    <w:rsid w:val="00405B0D"/>
    <w:rsid w:val="00412C3A"/>
    <w:rsid w:val="00414118"/>
    <w:rsid w:val="00420AF9"/>
    <w:rsid w:val="00422DFA"/>
    <w:rsid w:val="0042354F"/>
    <w:rsid w:val="00445EFA"/>
    <w:rsid w:val="0045457F"/>
    <w:rsid w:val="00457313"/>
    <w:rsid w:val="004574A8"/>
    <w:rsid w:val="00464554"/>
    <w:rsid w:val="00484A55"/>
    <w:rsid w:val="004A1572"/>
    <w:rsid w:val="004B276B"/>
    <w:rsid w:val="004B28A3"/>
    <w:rsid w:val="004F4446"/>
    <w:rsid w:val="00500BF5"/>
    <w:rsid w:val="0050119D"/>
    <w:rsid w:val="005249BE"/>
    <w:rsid w:val="00531843"/>
    <w:rsid w:val="00535C27"/>
    <w:rsid w:val="0054173B"/>
    <w:rsid w:val="00542F0A"/>
    <w:rsid w:val="00552177"/>
    <w:rsid w:val="00553451"/>
    <w:rsid w:val="00565611"/>
    <w:rsid w:val="00572E24"/>
    <w:rsid w:val="005775A7"/>
    <w:rsid w:val="00577F84"/>
    <w:rsid w:val="00587F1C"/>
    <w:rsid w:val="005B453F"/>
    <w:rsid w:val="005B55E3"/>
    <w:rsid w:val="005C2495"/>
    <w:rsid w:val="005D0937"/>
    <w:rsid w:val="005D2219"/>
    <w:rsid w:val="005D5D8B"/>
    <w:rsid w:val="005F4002"/>
    <w:rsid w:val="00602407"/>
    <w:rsid w:val="00605CC2"/>
    <w:rsid w:val="00610E3A"/>
    <w:rsid w:val="0062707F"/>
    <w:rsid w:val="006343E0"/>
    <w:rsid w:val="00657B8D"/>
    <w:rsid w:val="00657E6C"/>
    <w:rsid w:val="006707C7"/>
    <w:rsid w:val="00691C65"/>
    <w:rsid w:val="00692157"/>
    <w:rsid w:val="006B3D59"/>
    <w:rsid w:val="006C1AA1"/>
    <w:rsid w:val="006D0479"/>
    <w:rsid w:val="006D5B06"/>
    <w:rsid w:val="006E0252"/>
    <w:rsid w:val="0070331B"/>
    <w:rsid w:val="00712C02"/>
    <w:rsid w:val="00716514"/>
    <w:rsid w:val="00734A70"/>
    <w:rsid w:val="00735E86"/>
    <w:rsid w:val="00742399"/>
    <w:rsid w:val="007468DA"/>
    <w:rsid w:val="00756CF1"/>
    <w:rsid w:val="00772B05"/>
    <w:rsid w:val="00773AB2"/>
    <w:rsid w:val="00784650"/>
    <w:rsid w:val="00793497"/>
    <w:rsid w:val="007A1E27"/>
    <w:rsid w:val="007A2226"/>
    <w:rsid w:val="007B6E71"/>
    <w:rsid w:val="007C03A1"/>
    <w:rsid w:val="007C08BE"/>
    <w:rsid w:val="007C0DD8"/>
    <w:rsid w:val="007C3215"/>
    <w:rsid w:val="007D3FD1"/>
    <w:rsid w:val="007F2CB1"/>
    <w:rsid w:val="00830E8D"/>
    <w:rsid w:val="00840451"/>
    <w:rsid w:val="00846215"/>
    <w:rsid w:val="00855FC9"/>
    <w:rsid w:val="00856EA3"/>
    <w:rsid w:val="00864124"/>
    <w:rsid w:val="008777A3"/>
    <w:rsid w:val="00880CC9"/>
    <w:rsid w:val="008907CE"/>
    <w:rsid w:val="00895D56"/>
    <w:rsid w:val="008A11AF"/>
    <w:rsid w:val="008A13FF"/>
    <w:rsid w:val="008A5829"/>
    <w:rsid w:val="008A72B6"/>
    <w:rsid w:val="008B1271"/>
    <w:rsid w:val="008B24E5"/>
    <w:rsid w:val="008D0AAF"/>
    <w:rsid w:val="008D5EEC"/>
    <w:rsid w:val="008D6E1A"/>
    <w:rsid w:val="008D7B3A"/>
    <w:rsid w:val="008E4866"/>
    <w:rsid w:val="008E5644"/>
    <w:rsid w:val="008F069A"/>
    <w:rsid w:val="008F4D7D"/>
    <w:rsid w:val="00910E7B"/>
    <w:rsid w:val="00912676"/>
    <w:rsid w:val="00912D28"/>
    <w:rsid w:val="009133A6"/>
    <w:rsid w:val="00922827"/>
    <w:rsid w:val="00925D35"/>
    <w:rsid w:val="0092635A"/>
    <w:rsid w:val="00930114"/>
    <w:rsid w:val="009345E6"/>
    <w:rsid w:val="009420B5"/>
    <w:rsid w:val="0094571D"/>
    <w:rsid w:val="0094690A"/>
    <w:rsid w:val="00955570"/>
    <w:rsid w:val="00973BD0"/>
    <w:rsid w:val="0097643D"/>
    <w:rsid w:val="00983DBC"/>
    <w:rsid w:val="009865C9"/>
    <w:rsid w:val="009957C5"/>
    <w:rsid w:val="009A1552"/>
    <w:rsid w:val="009A276D"/>
    <w:rsid w:val="009A6055"/>
    <w:rsid w:val="009A7D03"/>
    <w:rsid w:val="009D2D29"/>
    <w:rsid w:val="009D759E"/>
    <w:rsid w:val="00A00E8D"/>
    <w:rsid w:val="00A07997"/>
    <w:rsid w:val="00A168D1"/>
    <w:rsid w:val="00A21F47"/>
    <w:rsid w:val="00A32EF8"/>
    <w:rsid w:val="00A37C5F"/>
    <w:rsid w:val="00A37F91"/>
    <w:rsid w:val="00A40FFE"/>
    <w:rsid w:val="00A413A7"/>
    <w:rsid w:val="00A43F4D"/>
    <w:rsid w:val="00A45726"/>
    <w:rsid w:val="00A542DF"/>
    <w:rsid w:val="00A557BE"/>
    <w:rsid w:val="00A67DA5"/>
    <w:rsid w:val="00A93077"/>
    <w:rsid w:val="00A9519D"/>
    <w:rsid w:val="00AA2FAE"/>
    <w:rsid w:val="00AC251F"/>
    <w:rsid w:val="00AC3DA3"/>
    <w:rsid w:val="00AD7214"/>
    <w:rsid w:val="00AE7C88"/>
    <w:rsid w:val="00B15D61"/>
    <w:rsid w:val="00B55308"/>
    <w:rsid w:val="00B84EB9"/>
    <w:rsid w:val="00B85C9E"/>
    <w:rsid w:val="00B95DF2"/>
    <w:rsid w:val="00BA156B"/>
    <w:rsid w:val="00BB7552"/>
    <w:rsid w:val="00BC2044"/>
    <w:rsid w:val="00BC59A2"/>
    <w:rsid w:val="00BD3C9C"/>
    <w:rsid w:val="00BF1211"/>
    <w:rsid w:val="00BF13EE"/>
    <w:rsid w:val="00BF65C3"/>
    <w:rsid w:val="00C1358A"/>
    <w:rsid w:val="00C300A2"/>
    <w:rsid w:val="00C47C65"/>
    <w:rsid w:val="00C93567"/>
    <w:rsid w:val="00CB2C7C"/>
    <w:rsid w:val="00CC029F"/>
    <w:rsid w:val="00CC599D"/>
    <w:rsid w:val="00CC64BE"/>
    <w:rsid w:val="00CF47F6"/>
    <w:rsid w:val="00D002DF"/>
    <w:rsid w:val="00D16102"/>
    <w:rsid w:val="00D3435E"/>
    <w:rsid w:val="00D46422"/>
    <w:rsid w:val="00D5009A"/>
    <w:rsid w:val="00D90E93"/>
    <w:rsid w:val="00D934F9"/>
    <w:rsid w:val="00DA2150"/>
    <w:rsid w:val="00DA4004"/>
    <w:rsid w:val="00DA4742"/>
    <w:rsid w:val="00DC0B42"/>
    <w:rsid w:val="00DC1724"/>
    <w:rsid w:val="00DC1848"/>
    <w:rsid w:val="00DC427D"/>
    <w:rsid w:val="00DC7E44"/>
    <w:rsid w:val="00DE7BB3"/>
    <w:rsid w:val="00E1138A"/>
    <w:rsid w:val="00E14E09"/>
    <w:rsid w:val="00E30419"/>
    <w:rsid w:val="00E35A63"/>
    <w:rsid w:val="00E36A1E"/>
    <w:rsid w:val="00E419BA"/>
    <w:rsid w:val="00E61319"/>
    <w:rsid w:val="00E96CFC"/>
    <w:rsid w:val="00EA6091"/>
    <w:rsid w:val="00EC604C"/>
    <w:rsid w:val="00ED2463"/>
    <w:rsid w:val="00EF6205"/>
    <w:rsid w:val="00F01AC7"/>
    <w:rsid w:val="00F12493"/>
    <w:rsid w:val="00F13B55"/>
    <w:rsid w:val="00F21FBE"/>
    <w:rsid w:val="00F41818"/>
    <w:rsid w:val="00F450EB"/>
    <w:rsid w:val="00F477E6"/>
    <w:rsid w:val="00F47A24"/>
    <w:rsid w:val="00F539E1"/>
    <w:rsid w:val="00F631CE"/>
    <w:rsid w:val="00F6503E"/>
    <w:rsid w:val="00F6569F"/>
    <w:rsid w:val="00F72225"/>
    <w:rsid w:val="00F7273B"/>
    <w:rsid w:val="00F73834"/>
    <w:rsid w:val="00F7589D"/>
    <w:rsid w:val="00F838EE"/>
    <w:rsid w:val="00F853BA"/>
    <w:rsid w:val="00F9291D"/>
    <w:rsid w:val="00FA258E"/>
    <w:rsid w:val="00FA6FCF"/>
    <w:rsid w:val="00FB1AAD"/>
    <w:rsid w:val="00FB6A88"/>
    <w:rsid w:val="00FC649A"/>
    <w:rsid w:val="00FD4A3A"/>
    <w:rsid w:val="00FF42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77EE44D"/>
  <w15:chartTrackingRefBased/>
  <w15:docId w15:val="{637099ED-42A7-4D06-82AE-4DC70BA1F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jc w:val="center"/>
    </w:pPr>
    <w:rPr>
      <w:rFonts w:eastAsia="SimSun"/>
      <w:lang w:eastAsia="zh-CN"/>
    </w:rPr>
  </w:style>
  <w:style w:type="paragraph" w:styleId="Heading1">
    <w:name w:val="heading 1"/>
    <w:basedOn w:val="Normal"/>
    <w:next w:val="BodyText"/>
    <w:uiPriority w:val="9"/>
    <w:qFormat/>
    <w:pPr>
      <w:keepNext/>
      <w:keepLines/>
      <w:numPr>
        <w:numId w:val="1"/>
      </w:numPr>
      <w:tabs>
        <w:tab w:val="left" w:pos="216"/>
        <w:tab w:val="left" w:pos="283"/>
        <w:tab w:val="left" w:pos="340"/>
        <w:tab w:val="left" w:pos="397"/>
      </w:tabs>
      <w:spacing w:before="160" w:after="80"/>
      <w:outlineLvl w:val="0"/>
    </w:pPr>
    <w:rPr>
      <w:smallCaps/>
      <w:lang w:eastAsia="en-US"/>
    </w:rPr>
  </w:style>
  <w:style w:type="paragraph" w:styleId="Heading2">
    <w:name w:val="heading 2"/>
    <w:basedOn w:val="Normal"/>
    <w:next w:val="BodyText"/>
    <w:uiPriority w:val="9"/>
    <w:qFormat/>
    <w:pPr>
      <w:keepNext/>
      <w:keepLines/>
      <w:numPr>
        <w:ilvl w:val="1"/>
        <w:numId w:val="1"/>
      </w:numPr>
      <w:spacing w:before="120" w:after="60"/>
      <w:jc w:val="left"/>
      <w:outlineLvl w:val="1"/>
    </w:pPr>
    <w:rPr>
      <w:i/>
      <w:iCs/>
      <w:lang w:eastAsia="en-US"/>
    </w:rPr>
  </w:style>
  <w:style w:type="paragraph" w:styleId="Heading3">
    <w:name w:val="heading 3"/>
    <w:basedOn w:val="Normal"/>
    <w:next w:val="BodyText"/>
    <w:uiPriority w:val="9"/>
    <w:qFormat/>
    <w:pPr>
      <w:numPr>
        <w:ilvl w:val="2"/>
        <w:numId w:val="1"/>
      </w:numPr>
      <w:tabs>
        <w:tab w:val="left" w:pos="540"/>
      </w:tabs>
      <w:spacing w:line="240" w:lineRule="exact"/>
      <w:jc w:val="both"/>
      <w:outlineLvl w:val="2"/>
    </w:pPr>
    <w:rPr>
      <w:i/>
      <w:iCs/>
      <w:lang w:eastAsia="en-US"/>
    </w:rPr>
  </w:style>
  <w:style w:type="paragraph" w:styleId="Heading4">
    <w:name w:val="heading 4"/>
    <w:basedOn w:val="Normal"/>
    <w:next w:val="BodyText"/>
    <w:uiPriority w:val="9"/>
    <w:qFormat/>
    <w:pPr>
      <w:numPr>
        <w:ilvl w:val="3"/>
        <w:numId w:val="1"/>
      </w:numPr>
      <w:tabs>
        <w:tab w:val="left" w:pos="720"/>
      </w:tabs>
      <w:spacing w:before="40" w:after="40"/>
      <w:jc w:val="both"/>
      <w:outlineLvl w:val="3"/>
    </w:pPr>
    <w:rPr>
      <w:i/>
      <w:iCs/>
      <w:lang w:eastAsia="en-US"/>
    </w:rPr>
  </w:style>
  <w:style w:type="paragraph" w:styleId="Heading5">
    <w:name w:val="heading 5"/>
    <w:basedOn w:val="Normal"/>
    <w:next w:val="BodyText"/>
    <w:qFormat/>
    <w:pPr>
      <w:tabs>
        <w:tab w:val="left" w:pos="360"/>
      </w:tabs>
      <w:spacing w:before="160" w:after="80"/>
      <w:outlineLvl w:val="4"/>
    </w:pPr>
    <w:rPr>
      <w:smallCap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cs="Times New Roman"/>
      <w:i w:val="0"/>
      <w:iCs w:val="0"/>
    </w:rPr>
  </w:style>
  <w:style w:type="character" w:customStyle="1" w:styleId="WW8Num1z1">
    <w:name w:val="WW8Num1z1"/>
    <w:rPr>
      <w:rFonts w:cs="Times New Roman"/>
    </w:rPr>
  </w:style>
  <w:style w:type="character" w:customStyle="1" w:styleId="WW8Num1z3">
    <w:name w:val="WW8Num1z3"/>
    <w:rPr>
      <w:rFonts w:ascii="Times New Roman" w:hAnsi="Times New Roman" w:cs="Times New Roman"/>
      <w:b w:val="0"/>
      <w:bCs w:val="0"/>
      <w:i/>
      <w:iCs/>
      <w:sz w:val="20"/>
      <w:szCs w:val="20"/>
    </w:rPr>
  </w:style>
  <w:style w:type="character" w:customStyle="1" w:styleId="WW8Num2z0">
    <w:name w:val="WW8Num2z0"/>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z0">
    <w:name w:val="WW8Num3z0"/>
    <w:rPr>
      <w:rFonts w:ascii="Symbol" w:hAnsi="Symbol" w:cs="Symbol"/>
    </w:rPr>
  </w:style>
  <w:style w:type="character" w:customStyle="1" w:styleId="WW8Num4z0">
    <w:name w:val="WW8Num4z0"/>
    <w:rPr>
      <w:rFonts w:cs="Times New Roman"/>
    </w:rPr>
  </w:style>
  <w:style w:type="character" w:customStyle="1" w:styleId="WW8Num5z0">
    <w:name w:val="WW8Num5z0"/>
    <w:rPr>
      <w:rFonts w:ascii="Times New Roman" w:hAnsi="Times New Roman" w:cs="Times New Roman"/>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6z0">
    <w:name w:val="WW8Num6z0"/>
    <w:rPr>
      <w:rFonts w:ascii="Times New Roman" w:hAnsi="Times New Roman" w:cs="Times New Roman"/>
      <w:b w:val="0"/>
      <w:bCs w:val="0"/>
      <w:i w:val="0"/>
      <w:iCs w:val="0"/>
      <w:sz w:val="16"/>
      <w:szCs w:val="16"/>
    </w:rPr>
  </w:style>
  <w:style w:type="character" w:customStyle="1" w:styleId="Absatz-Standardschriftart">
    <w:name w:val="Absatz-Standardschriftart"/>
  </w:style>
  <w:style w:type="character" w:customStyle="1" w:styleId="WW8Num7z0">
    <w:name w:val="WW8Num7z0"/>
    <w:rPr>
      <w:rFonts w:ascii="Times New Roman" w:hAnsi="Times New Roman" w:cs="Times New Roman"/>
      <w:b w:val="0"/>
      <w:bCs w:val="0"/>
      <w:i w:val="0"/>
      <w:iCs w:val="0"/>
      <w:color w:val="auto"/>
      <w:sz w:val="16"/>
      <w:szCs w:val="16"/>
    </w:rPr>
  </w:style>
  <w:style w:type="character" w:customStyle="1" w:styleId="WW-DefaultParagraphFont">
    <w:name w:val="WW-Default Paragraph Fon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8Num1z4">
    <w:name w:val="WW8Num1z4"/>
    <w:rPr>
      <w:rFonts w:cs="Times New Roman"/>
    </w:rPr>
  </w:style>
  <w:style w:type="character" w:customStyle="1" w:styleId="WW-Absatz-Standardschriftart11111111">
    <w:name w:val="WW-Absatz-Standardschriftart11111111"/>
  </w:style>
  <w:style w:type="character" w:customStyle="1" w:styleId="WW8Num2z1">
    <w:name w:val="WW8Num2z1"/>
    <w:rPr>
      <w:rFonts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5z1">
    <w:name w:val="WW8Num5z1"/>
    <w:rPr>
      <w:rFonts w:ascii="Times New Roman" w:hAnsi="Times New Roman" w:cs="Times New Roman"/>
      <w:b w:val="0"/>
      <w:bCs w:val="0"/>
      <w:i/>
      <w:iCs/>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5z3">
    <w:name w:val="WW8Num5z3"/>
    <w:rPr>
      <w:rFonts w:ascii="Times New Roman" w:hAnsi="Times New Roman" w:cs="Times New Roman"/>
      <w:b w:val="0"/>
      <w:bCs w:val="0"/>
      <w:i/>
      <w:iCs/>
      <w:sz w:val="20"/>
      <w:szCs w:val="20"/>
    </w:rPr>
  </w:style>
  <w:style w:type="character" w:customStyle="1" w:styleId="WW8Num5z4">
    <w:name w:val="WW8Num5z4"/>
    <w:rPr>
      <w:rFonts w:cs="Times New Roman"/>
    </w:rPr>
  </w:style>
  <w:style w:type="character" w:customStyle="1" w:styleId="WW8Num7z1">
    <w:name w:val="WW8Num7z1"/>
    <w:rPr>
      <w:rFonts w:cs="Times New Roman"/>
    </w:rPr>
  </w:style>
  <w:style w:type="character" w:customStyle="1" w:styleId="WW8Num8z0">
    <w:name w:val="WW8Num8z0"/>
    <w:rPr>
      <w:rFonts w:ascii="Times New Roman" w:hAnsi="Times New Roman" w:cs="Times New Roman"/>
      <w:b w:val="0"/>
      <w:bCs w:val="0"/>
      <w:i w:val="0"/>
      <w:iCs w:val="0"/>
      <w:sz w:val="16"/>
      <w:szCs w:val="16"/>
    </w:rPr>
  </w:style>
  <w:style w:type="character" w:customStyle="1" w:styleId="WW-DefaultParagraphFont1">
    <w:name w:val="WW-Default Paragraph Font1"/>
  </w:style>
  <w:style w:type="paragraph" w:customStyle="1" w:styleId="Heading">
    <w:name w:val="Heading"/>
    <w:basedOn w:val="Normal"/>
    <w:next w:val="BodyText"/>
    <w:pPr>
      <w:keepNext/>
      <w:spacing w:before="240" w:after="120"/>
    </w:pPr>
    <w:rPr>
      <w:rFonts w:ascii="Arial" w:eastAsia="DejaVu Sans" w:hAnsi="Arial" w:cs="Lohit Hindi"/>
      <w:sz w:val="28"/>
      <w:szCs w:val="28"/>
    </w:rPr>
  </w:style>
  <w:style w:type="paragraph" w:styleId="BodyText">
    <w:name w:val="Body Text"/>
    <w:basedOn w:val="Normal"/>
    <w:link w:val="BodyTextChar"/>
    <w:pPr>
      <w:spacing w:after="6"/>
      <w:ind w:firstLine="288"/>
      <w:jc w:val="both"/>
    </w:pPr>
    <w:rPr>
      <w:spacing w:val="-1"/>
    </w:rPr>
  </w:style>
  <w:style w:type="paragraph" w:styleId="List">
    <w:name w:val="List"/>
    <w:basedOn w:val="BodyText"/>
    <w:rPr>
      <w:rFonts w:cs="Lohit Hindi"/>
    </w:rPr>
  </w:style>
  <w:style w:type="paragraph" w:styleId="Caption">
    <w:name w:val="caption"/>
    <w:basedOn w:val="Normal"/>
    <w:uiPriority w:val="35"/>
    <w:qFormat/>
    <w:pPr>
      <w:suppressLineNumbers/>
      <w:spacing w:before="120" w:after="120"/>
    </w:pPr>
    <w:rPr>
      <w:rFonts w:cs="Lohit Hindi"/>
      <w:i/>
      <w:iCs/>
      <w:sz w:val="24"/>
      <w:szCs w:val="24"/>
    </w:rPr>
  </w:style>
  <w:style w:type="paragraph" w:customStyle="1" w:styleId="Index">
    <w:name w:val="Index"/>
    <w:basedOn w:val="Normal"/>
    <w:pPr>
      <w:suppressLineNumbers/>
    </w:pPr>
    <w:rPr>
      <w:rFonts w:cs="Lohit Hindi"/>
    </w:rPr>
  </w:style>
  <w:style w:type="paragraph" w:customStyle="1" w:styleId="Abstract">
    <w:name w:val="Abstract"/>
    <w:pPr>
      <w:suppressAutoHyphens/>
      <w:spacing w:after="200"/>
      <w:ind w:firstLine="170"/>
      <w:jc w:val="both"/>
    </w:pPr>
    <w:rPr>
      <w:rFonts w:eastAsia="SimSun"/>
      <w:b/>
      <w:bCs/>
      <w:sz w:val="18"/>
      <w:szCs w:val="18"/>
      <w:lang w:eastAsia="zh-CN"/>
    </w:rPr>
  </w:style>
  <w:style w:type="paragraph" w:customStyle="1" w:styleId="Affiliation">
    <w:name w:val="Affiliation"/>
    <w:pPr>
      <w:suppressAutoHyphens/>
      <w:jc w:val="center"/>
    </w:pPr>
    <w:rPr>
      <w:rFonts w:eastAsia="SimSun"/>
      <w:lang w:eastAsia="zh-CN"/>
    </w:rPr>
  </w:style>
  <w:style w:type="paragraph" w:customStyle="1" w:styleId="Author">
    <w:name w:val="Author"/>
    <w:pPr>
      <w:suppressAutoHyphens/>
      <w:spacing w:before="360" w:after="40"/>
      <w:jc w:val="center"/>
    </w:pPr>
    <w:rPr>
      <w:rFonts w:eastAsia="SimSun"/>
      <w:sz w:val="22"/>
      <w:szCs w:val="22"/>
    </w:rPr>
  </w:style>
  <w:style w:type="paragraph" w:customStyle="1" w:styleId="bulletlist">
    <w:name w:val="bullet list"/>
    <w:basedOn w:val="BodyText"/>
    <w:pPr>
      <w:numPr>
        <w:numId w:val="3"/>
      </w:numPr>
      <w:tabs>
        <w:tab w:val="left" w:pos="648"/>
      </w:tabs>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6"/>
      </w:numPr>
      <w:suppressAutoHyphens/>
      <w:spacing w:before="80" w:after="200"/>
      <w:jc w:val="center"/>
    </w:pPr>
    <w:rPr>
      <w:rFonts w:eastAsia="SimSun"/>
      <w:sz w:val="16"/>
      <w:szCs w:val="16"/>
    </w:rPr>
  </w:style>
  <w:style w:type="paragraph" w:customStyle="1" w:styleId="footnote">
    <w:name w:val="footnote"/>
    <w:pPr>
      <w:numPr>
        <w:numId w:val="2"/>
      </w:numPr>
      <w:tabs>
        <w:tab w:val="left" w:pos="648"/>
      </w:tabs>
      <w:suppressAutoHyphens/>
      <w:spacing w:after="40"/>
    </w:pPr>
    <w:rPr>
      <w:rFonts w:eastAsia="SimSun"/>
      <w:sz w:val="16"/>
      <w:szCs w:val="16"/>
      <w:lang w:eastAsia="zh-CN"/>
    </w:rPr>
  </w:style>
  <w:style w:type="paragraph" w:customStyle="1" w:styleId="keywords">
    <w:name w:val="key words"/>
    <w:pPr>
      <w:suppressAutoHyphens/>
      <w:spacing w:after="120"/>
      <w:ind w:firstLine="288"/>
      <w:jc w:val="both"/>
    </w:pPr>
    <w:rPr>
      <w:rFonts w:eastAsia="SimSun"/>
      <w:b/>
      <w:bCs/>
      <w:iCs/>
      <w:sz w:val="18"/>
      <w:szCs w:val="18"/>
    </w:rPr>
  </w:style>
  <w:style w:type="paragraph" w:customStyle="1" w:styleId="papersubtitle">
    <w:name w:val="paper subtitle"/>
    <w:pPr>
      <w:suppressAutoHyphens/>
      <w:spacing w:after="120"/>
      <w:jc w:val="center"/>
    </w:pPr>
    <w:rPr>
      <w:rFonts w:eastAsia="MS Mincho"/>
      <w:sz w:val="28"/>
      <w:szCs w:val="28"/>
    </w:rPr>
  </w:style>
  <w:style w:type="paragraph" w:customStyle="1" w:styleId="papertitle">
    <w:name w:val="paper title"/>
    <w:pPr>
      <w:suppressAutoHyphens/>
      <w:spacing w:after="120"/>
      <w:jc w:val="center"/>
    </w:pPr>
    <w:rPr>
      <w:rFonts w:eastAsia="MS Mincho"/>
      <w:sz w:val="48"/>
      <w:szCs w:val="48"/>
    </w:rPr>
  </w:style>
  <w:style w:type="paragraph" w:customStyle="1" w:styleId="references">
    <w:name w:val="references"/>
    <w:pPr>
      <w:numPr>
        <w:numId w:val="4"/>
      </w:numPr>
      <w:suppressAutoHyphens/>
      <w:spacing w:after="50" w:line="180" w:lineRule="atLeast"/>
      <w:jc w:val="both"/>
    </w:pPr>
    <w:rPr>
      <w:rFonts w:eastAsia="MS Mincho"/>
      <w:sz w:val="18"/>
      <w:szCs w:val="16"/>
    </w:rPr>
  </w:style>
  <w:style w:type="paragraph" w:customStyle="1" w:styleId="sponsors">
    <w:name w:val="sponsors"/>
    <w:pPr>
      <w:pBdr>
        <w:top w:val="single" w:sz="4" w:space="2" w:color="000000"/>
      </w:pBdr>
      <w:suppressAutoHyphens/>
      <w:ind w:firstLine="288"/>
    </w:pPr>
    <w:rPr>
      <w:rFonts w:eastAsia="SimSun"/>
      <w:sz w:val="16"/>
      <w:szCs w:val="16"/>
      <w:lang w:eastAsia="zh-CN"/>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suppressAutoHyphens/>
      <w:jc w:val="both"/>
    </w:pPr>
    <w:rPr>
      <w:rFonts w:eastAsia="SimSun"/>
      <w:sz w:val="16"/>
      <w:szCs w:val="16"/>
    </w:rPr>
  </w:style>
  <w:style w:type="paragraph" w:customStyle="1" w:styleId="tablefootnote">
    <w:name w:val="table footnote"/>
    <w:pPr>
      <w:suppressAutoHyphens/>
      <w:spacing w:before="60" w:after="30"/>
      <w:jc w:val="right"/>
    </w:pPr>
    <w:rPr>
      <w:rFonts w:eastAsia="SimSun"/>
      <w:sz w:val="12"/>
      <w:szCs w:val="12"/>
      <w:lang w:eastAsia="zh-CN"/>
    </w:rPr>
  </w:style>
  <w:style w:type="paragraph" w:customStyle="1" w:styleId="tablehead">
    <w:name w:val="table head"/>
    <w:pPr>
      <w:numPr>
        <w:numId w:val="5"/>
      </w:numPr>
      <w:tabs>
        <w:tab w:val="left" w:pos="1080"/>
      </w:tabs>
      <w:suppressAutoHyphens/>
      <w:spacing w:before="240" w:after="120" w:line="216" w:lineRule="auto"/>
      <w:jc w:val="center"/>
    </w:pPr>
    <w:rPr>
      <w:rFonts w:eastAsia="SimSun"/>
      <w:smallCaps/>
      <w:sz w:val="16"/>
      <w:szCs w:val="16"/>
    </w:r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rPr>
      <w:b/>
      <w:bCs/>
    </w:rPr>
  </w:style>
  <w:style w:type="paragraph" w:styleId="Header">
    <w:name w:val="header"/>
    <w:basedOn w:val="Normal"/>
    <w:link w:val="HeaderChar"/>
    <w:uiPriority w:val="99"/>
    <w:unhideWhenUsed/>
    <w:rsid w:val="00983DBC"/>
    <w:pPr>
      <w:tabs>
        <w:tab w:val="center" w:pos="4680"/>
        <w:tab w:val="right" w:pos="9360"/>
      </w:tabs>
    </w:pPr>
  </w:style>
  <w:style w:type="character" w:customStyle="1" w:styleId="HeaderChar">
    <w:name w:val="Header Char"/>
    <w:link w:val="Header"/>
    <w:uiPriority w:val="99"/>
    <w:rsid w:val="00983DBC"/>
    <w:rPr>
      <w:rFonts w:eastAsia="SimSun"/>
      <w:lang w:eastAsia="zh-CN"/>
    </w:rPr>
  </w:style>
  <w:style w:type="paragraph" w:styleId="Footer">
    <w:name w:val="footer"/>
    <w:basedOn w:val="Normal"/>
    <w:link w:val="FooterChar"/>
    <w:unhideWhenUsed/>
    <w:rsid w:val="00983DBC"/>
    <w:pPr>
      <w:tabs>
        <w:tab w:val="center" w:pos="4680"/>
        <w:tab w:val="right" w:pos="9360"/>
      </w:tabs>
    </w:pPr>
  </w:style>
  <w:style w:type="character" w:customStyle="1" w:styleId="FooterChar">
    <w:name w:val="Footer Char"/>
    <w:link w:val="Footer"/>
    <w:rsid w:val="00983DBC"/>
    <w:rPr>
      <w:rFonts w:eastAsia="SimSun"/>
      <w:lang w:eastAsia="zh-CN"/>
    </w:rPr>
  </w:style>
  <w:style w:type="character" w:customStyle="1" w:styleId="BodyTextChar">
    <w:name w:val="Body Text Char"/>
    <w:link w:val="BodyText"/>
    <w:rsid w:val="00756CF1"/>
    <w:rPr>
      <w:rFonts w:eastAsia="SimSun"/>
      <w:spacing w:val="-1"/>
      <w:lang w:eastAsia="zh-CN"/>
    </w:rPr>
  </w:style>
  <w:style w:type="paragraph" w:styleId="ListParagraph">
    <w:name w:val="List Paragraph"/>
    <w:basedOn w:val="Normal"/>
    <w:link w:val="ListParagraphChar"/>
    <w:uiPriority w:val="34"/>
    <w:qFormat/>
    <w:rsid w:val="00756CF1"/>
    <w:pPr>
      <w:suppressAutoHyphens w:val="0"/>
      <w:spacing w:after="160" w:line="259" w:lineRule="auto"/>
      <w:ind w:left="720"/>
      <w:contextualSpacing/>
      <w:jc w:val="left"/>
    </w:pPr>
    <w:rPr>
      <w:rFonts w:ascii="Calibri" w:eastAsia="Calibri" w:hAnsi="Calibri"/>
      <w:sz w:val="22"/>
      <w:szCs w:val="22"/>
      <w:lang w:eastAsia="en-US"/>
    </w:rPr>
  </w:style>
  <w:style w:type="character" w:styleId="SubtleEmphasis">
    <w:name w:val="Subtle Emphasis"/>
    <w:uiPriority w:val="19"/>
    <w:qFormat/>
    <w:rsid w:val="005D5D8B"/>
    <w:rPr>
      <w:i/>
      <w:iCs/>
      <w:color w:val="808080"/>
    </w:rPr>
  </w:style>
  <w:style w:type="character" w:customStyle="1" w:styleId="ListParagraphChar">
    <w:name w:val="List Paragraph Char"/>
    <w:basedOn w:val="DefaultParagraphFont"/>
    <w:link w:val="ListParagraph"/>
    <w:uiPriority w:val="34"/>
    <w:rsid w:val="00244E7A"/>
    <w:rPr>
      <w:rFonts w:ascii="Calibri" w:eastAsia="Calibri" w:hAnsi="Calibri"/>
      <w:sz w:val="22"/>
      <w:szCs w:val="22"/>
    </w:rPr>
  </w:style>
  <w:style w:type="table" w:styleId="TableGrid">
    <w:name w:val="Table Grid"/>
    <w:basedOn w:val="TableNormal"/>
    <w:rsid w:val="006707C7"/>
    <w:rPr>
      <w:rFonts w:ascii="Calibri" w:eastAsia="MS Mincho"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12DE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2DEF"/>
    <w:rPr>
      <w:rFonts w:ascii="Segoe UI" w:eastAsia="SimSun" w:hAnsi="Segoe UI" w:cs="Segoe UI"/>
      <w:sz w:val="18"/>
      <w:szCs w:val="18"/>
      <w:lang w:eastAsia="zh-CN"/>
    </w:rPr>
  </w:style>
  <w:style w:type="character" w:styleId="CommentReference">
    <w:name w:val="annotation reference"/>
    <w:basedOn w:val="DefaultParagraphFont"/>
    <w:uiPriority w:val="99"/>
    <w:semiHidden/>
    <w:unhideWhenUsed/>
    <w:rsid w:val="00035AD1"/>
    <w:rPr>
      <w:sz w:val="16"/>
      <w:szCs w:val="16"/>
    </w:rPr>
  </w:style>
  <w:style w:type="paragraph" w:styleId="CommentText">
    <w:name w:val="annotation text"/>
    <w:basedOn w:val="Normal"/>
    <w:link w:val="CommentTextChar"/>
    <w:uiPriority w:val="99"/>
    <w:semiHidden/>
    <w:unhideWhenUsed/>
    <w:rsid w:val="00035AD1"/>
  </w:style>
  <w:style w:type="character" w:customStyle="1" w:styleId="CommentTextChar">
    <w:name w:val="Comment Text Char"/>
    <w:basedOn w:val="DefaultParagraphFont"/>
    <w:link w:val="CommentText"/>
    <w:uiPriority w:val="99"/>
    <w:semiHidden/>
    <w:rsid w:val="00035AD1"/>
    <w:rPr>
      <w:rFonts w:eastAsia="SimSun"/>
      <w:lang w:eastAsia="zh-CN"/>
    </w:rPr>
  </w:style>
  <w:style w:type="paragraph" w:styleId="CommentSubject">
    <w:name w:val="annotation subject"/>
    <w:basedOn w:val="CommentText"/>
    <w:next w:val="CommentText"/>
    <w:link w:val="CommentSubjectChar"/>
    <w:uiPriority w:val="99"/>
    <w:semiHidden/>
    <w:unhideWhenUsed/>
    <w:rsid w:val="00035AD1"/>
    <w:rPr>
      <w:b/>
      <w:bCs/>
    </w:rPr>
  </w:style>
  <w:style w:type="character" w:customStyle="1" w:styleId="CommentSubjectChar">
    <w:name w:val="Comment Subject Char"/>
    <w:basedOn w:val="CommentTextChar"/>
    <w:link w:val="CommentSubject"/>
    <w:uiPriority w:val="99"/>
    <w:semiHidden/>
    <w:rsid w:val="00035AD1"/>
    <w:rPr>
      <w:rFonts w:eastAsia="SimSun"/>
      <w:b/>
      <w:bCs/>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146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47B4E3-F282-4513-8C7D-E4AC2526F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15</Pages>
  <Words>9078</Words>
  <Characters>51746</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60703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djati pradana</cp:lastModifiedBy>
  <cp:revision>47</cp:revision>
  <cp:lastPrinted>2020-03-27T10:00:00Z</cp:lastPrinted>
  <dcterms:created xsi:type="dcterms:W3CDTF">2020-07-28T09:08:00Z</dcterms:created>
  <dcterms:modified xsi:type="dcterms:W3CDTF">2020-07-29T09:52:00Z</dcterms:modified>
</cp:coreProperties>
</file>